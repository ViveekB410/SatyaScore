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43BED6" w14:textId="77777777" w:rsidR="001D18D5" w:rsidRDefault="001D18D5" w:rsidP="001D18D5">
      <w:pPr>
        <w:spacing w:line="480" w:lineRule="auto"/>
        <w:jc w:val="center"/>
        <w:rPr>
          <w:b/>
          <w:sz w:val="32"/>
          <w:szCs w:val="32"/>
        </w:rPr>
      </w:pPr>
      <w:r w:rsidRPr="001D18D5">
        <w:rPr>
          <w:b/>
          <w:sz w:val="32"/>
          <w:szCs w:val="32"/>
        </w:rPr>
        <w:t>ABSTRACT</w:t>
      </w:r>
    </w:p>
    <w:p w14:paraId="38FD11F3" w14:textId="77777777" w:rsidR="00925B79" w:rsidRDefault="00925B79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5FA67AEE" w14:textId="77777777" w:rsidR="00396790" w:rsidRDefault="006067C1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  <w:r>
        <w:rPr>
          <w:szCs w:val="32"/>
        </w:rPr>
        <w:t>Abstract should be in 12 TNR ……………</w:t>
      </w:r>
    </w:p>
    <w:p w14:paraId="10C6ECA2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3A70B31B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1093EBC0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15C7EF88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323CF286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6730C868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558533CB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7220CFCE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6FD1029A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405DB605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661CC331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787925C9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5AAB7AF1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7F98512E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116F458E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74CC052A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51EF1F62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5D93C7A5" w14:textId="77777777" w:rsidR="00747777" w:rsidRDefault="00747777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095EE501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18840599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1BD774D5" w14:textId="77777777" w:rsidR="007D1A78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33A9D656" w14:textId="38F4BC34" w:rsidR="007D1A78" w:rsidRPr="00913CE3" w:rsidRDefault="00890E8F" w:rsidP="007D1A78">
      <w:pPr>
        <w:spacing w:after="600"/>
        <w:jc w:val="center"/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lastRenderedPageBreak/>
        <w:t xml:space="preserve">Table of </w:t>
      </w:r>
      <w:r w:rsidR="007D1A78" w:rsidRPr="00913CE3">
        <w:rPr>
          <w:b/>
          <w:sz w:val="32"/>
          <w:szCs w:val="32"/>
          <w:lang w:val="en-GB"/>
        </w:rPr>
        <w:t>Contents</w:t>
      </w:r>
    </w:p>
    <w:tbl>
      <w:tblPr>
        <w:tblW w:w="9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9"/>
        <w:gridCol w:w="632"/>
        <w:gridCol w:w="5938"/>
        <w:gridCol w:w="1350"/>
      </w:tblGrid>
      <w:tr w:rsidR="00890E8F" w:rsidRPr="00B542F2" w14:paraId="708054F8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68DE979B" w14:textId="332D2BD4" w:rsidR="00890E8F" w:rsidRPr="00CD0C45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  <w:r w:rsidRPr="00CD0C45">
              <w:rPr>
                <w:b/>
                <w:bCs/>
                <w:lang w:val="en-GB"/>
              </w:rPr>
              <w:t>Chapter No</w:t>
            </w:r>
          </w:p>
        </w:tc>
        <w:tc>
          <w:tcPr>
            <w:tcW w:w="632" w:type="dxa"/>
          </w:tcPr>
          <w:p w14:paraId="3BAFB6E0" w14:textId="28C3569D" w:rsidR="00890E8F" w:rsidRPr="00CD0C45" w:rsidRDefault="00890E8F" w:rsidP="00CD0C45">
            <w:pPr>
              <w:spacing w:before="60" w:after="40"/>
              <w:jc w:val="center"/>
              <w:rPr>
                <w:b/>
                <w:bCs/>
                <w:i/>
                <w:iCs/>
                <w:lang w:val="en-GB"/>
              </w:rPr>
            </w:pPr>
          </w:p>
        </w:tc>
        <w:tc>
          <w:tcPr>
            <w:tcW w:w="5938" w:type="dxa"/>
          </w:tcPr>
          <w:p w14:paraId="5F077C40" w14:textId="580D7117" w:rsidR="00890E8F" w:rsidRPr="00CD0C45" w:rsidRDefault="00CD0C45" w:rsidP="00CD0C45">
            <w:pPr>
              <w:spacing w:before="60" w:after="40"/>
              <w:jc w:val="center"/>
              <w:rPr>
                <w:b/>
                <w:bCs/>
                <w:color w:val="000000"/>
                <w:lang w:val="en-GB"/>
              </w:rPr>
            </w:pPr>
            <w:r w:rsidRPr="00CD0C45">
              <w:rPr>
                <w:b/>
                <w:bCs/>
                <w:color w:val="000000"/>
                <w:lang w:val="en-GB"/>
              </w:rPr>
              <w:t>Content</w:t>
            </w:r>
            <w:r>
              <w:rPr>
                <w:b/>
                <w:bCs/>
                <w:color w:val="000000"/>
                <w:lang w:val="en-GB"/>
              </w:rPr>
              <w:t xml:space="preserve"> / Title</w:t>
            </w:r>
          </w:p>
        </w:tc>
        <w:tc>
          <w:tcPr>
            <w:tcW w:w="1350" w:type="dxa"/>
          </w:tcPr>
          <w:p w14:paraId="3D368B07" w14:textId="29A56B96" w:rsidR="00890E8F" w:rsidRPr="00CD0C45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  <w:r w:rsidRPr="00CD0C45">
              <w:rPr>
                <w:b/>
                <w:bCs/>
                <w:lang w:val="en-GB"/>
              </w:rPr>
              <w:t>Page No</w:t>
            </w:r>
          </w:p>
        </w:tc>
      </w:tr>
      <w:tr w:rsidR="00CD0C45" w:rsidRPr="00B542F2" w14:paraId="4E2366E4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4B22243F" w14:textId="77777777" w:rsidR="00CD0C45" w:rsidRPr="00B542F2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77D56B29" w14:textId="77777777" w:rsidR="00CD0C45" w:rsidRPr="00CD0C45" w:rsidRDefault="00CD0C45" w:rsidP="00CD0C45">
            <w:pPr>
              <w:spacing w:before="60" w:after="4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517D01C6" w14:textId="6F51B98E" w:rsidR="00CD0C45" w:rsidRPr="00890E8F" w:rsidRDefault="00CD0C45" w:rsidP="00CD0C45">
            <w:pPr>
              <w:spacing w:before="60" w:after="40"/>
              <w:jc w:val="both"/>
              <w:rPr>
                <w:bCs/>
                <w:i/>
                <w:iCs/>
                <w:color w:val="000000"/>
                <w:lang w:val="en-GB"/>
              </w:rPr>
            </w:pPr>
            <w:r w:rsidRPr="00890E8F">
              <w:rPr>
                <w:bCs/>
                <w:i/>
                <w:iCs/>
                <w:color w:val="000000"/>
                <w:lang w:val="en-GB"/>
              </w:rPr>
              <w:t>List of Tables</w:t>
            </w:r>
          </w:p>
        </w:tc>
        <w:tc>
          <w:tcPr>
            <w:tcW w:w="1350" w:type="dxa"/>
          </w:tcPr>
          <w:p w14:paraId="43B9E8C3" w14:textId="2D486E2E" w:rsidR="00CD0C45" w:rsidRPr="00890E8F" w:rsidRDefault="00CD0C45" w:rsidP="00CD0C45">
            <w:pPr>
              <w:spacing w:before="60" w:after="40"/>
              <w:jc w:val="center"/>
              <w:rPr>
                <w:bCs/>
                <w:i/>
                <w:iCs/>
                <w:lang w:val="en-GB"/>
              </w:rPr>
            </w:pPr>
            <w:proofErr w:type="spellStart"/>
            <w:r w:rsidRPr="00890E8F">
              <w:rPr>
                <w:bCs/>
                <w:i/>
                <w:iCs/>
                <w:lang w:val="en-GB"/>
              </w:rPr>
              <w:t>i</w:t>
            </w:r>
            <w:proofErr w:type="spellEnd"/>
          </w:p>
        </w:tc>
      </w:tr>
      <w:tr w:rsidR="00CD0C45" w:rsidRPr="00B542F2" w14:paraId="71DFADC9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285C8B5B" w14:textId="77777777" w:rsidR="00CD0C45" w:rsidRPr="00B542F2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0648AE9A" w14:textId="3E6AF598" w:rsidR="00CD0C45" w:rsidRPr="00CD0C45" w:rsidRDefault="00CD0C45" w:rsidP="00CD0C45">
            <w:pPr>
              <w:spacing w:before="60" w:after="4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2D5EEAD7" w14:textId="77777777" w:rsidR="00CD0C45" w:rsidRPr="00890E8F" w:rsidRDefault="00CD0C45" w:rsidP="00CD0C45">
            <w:pPr>
              <w:spacing w:before="60" w:after="40"/>
              <w:jc w:val="both"/>
              <w:rPr>
                <w:bCs/>
                <w:i/>
                <w:iCs/>
                <w:color w:val="000000"/>
                <w:lang w:val="en-GB"/>
              </w:rPr>
            </w:pPr>
            <w:r w:rsidRPr="00890E8F">
              <w:rPr>
                <w:bCs/>
                <w:i/>
                <w:iCs/>
                <w:color w:val="000000"/>
                <w:lang w:val="en-GB"/>
              </w:rPr>
              <w:t>List of Figures</w:t>
            </w:r>
          </w:p>
        </w:tc>
        <w:tc>
          <w:tcPr>
            <w:tcW w:w="1350" w:type="dxa"/>
          </w:tcPr>
          <w:p w14:paraId="2D6409FB" w14:textId="412FC829" w:rsidR="00CD0C45" w:rsidRPr="00890E8F" w:rsidRDefault="00CD0C45" w:rsidP="00CD0C45">
            <w:pPr>
              <w:spacing w:before="60" w:after="40"/>
              <w:jc w:val="center"/>
              <w:rPr>
                <w:bCs/>
                <w:i/>
                <w:iCs/>
                <w:lang w:val="en-GB"/>
              </w:rPr>
            </w:pPr>
            <w:r w:rsidRPr="00890E8F">
              <w:rPr>
                <w:bCs/>
                <w:i/>
                <w:iCs/>
                <w:lang w:val="en-GB"/>
              </w:rPr>
              <w:t>ii</w:t>
            </w:r>
          </w:p>
        </w:tc>
      </w:tr>
      <w:tr w:rsidR="00CD0C45" w:rsidRPr="00B542F2" w14:paraId="280DB8CB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190E88C8" w14:textId="77777777" w:rsidR="00CD0C45" w:rsidRPr="00B542F2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7054E66F" w14:textId="015AF250" w:rsidR="00CD0C45" w:rsidRPr="00CD0C45" w:rsidRDefault="00CD0C45" w:rsidP="00CD0C45">
            <w:pPr>
              <w:spacing w:before="60" w:after="4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04191B40" w14:textId="05F19E66" w:rsidR="00CD0C45" w:rsidRPr="00890E8F" w:rsidRDefault="00CD0C45" w:rsidP="00CD0C45">
            <w:pPr>
              <w:spacing w:before="60" w:after="40"/>
              <w:jc w:val="both"/>
              <w:rPr>
                <w:bCs/>
                <w:i/>
                <w:iCs/>
                <w:color w:val="000000"/>
                <w:lang w:val="en-GB"/>
              </w:rPr>
            </w:pPr>
            <w:r w:rsidRPr="00890E8F">
              <w:rPr>
                <w:bCs/>
                <w:i/>
                <w:iCs/>
                <w:color w:val="000000"/>
                <w:lang w:val="en-GB"/>
              </w:rPr>
              <w:t>List of Screenshots</w:t>
            </w:r>
          </w:p>
        </w:tc>
        <w:tc>
          <w:tcPr>
            <w:tcW w:w="1350" w:type="dxa"/>
          </w:tcPr>
          <w:p w14:paraId="52372184" w14:textId="55DC9604" w:rsidR="00CD0C45" w:rsidRPr="00890E8F" w:rsidRDefault="00CD0C45" w:rsidP="00CD0C45">
            <w:pPr>
              <w:spacing w:before="60" w:after="40"/>
              <w:jc w:val="center"/>
              <w:rPr>
                <w:bCs/>
                <w:i/>
                <w:iCs/>
                <w:lang w:val="en-GB"/>
              </w:rPr>
            </w:pPr>
            <w:r w:rsidRPr="00890E8F">
              <w:rPr>
                <w:bCs/>
                <w:i/>
                <w:iCs/>
                <w:lang w:val="en-GB"/>
              </w:rPr>
              <w:t>iii</w:t>
            </w:r>
          </w:p>
        </w:tc>
      </w:tr>
      <w:tr w:rsidR="00CD0C45" w:rsidRPr="00B542F2" w14:paraId="0EA4B3FB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3229C8A4" w14:textId="77777777" w:rsidR="00CD0C45" w:rsidRPr="00B542F2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03DA955B" w14:textId="5DA23074" w:rsidR="00CD0C45" w:rsidRPr="00CD0C45" w:rsidRDefault="00CD0C45" w:rsidP="00CD0C45">
            <w:pPr>
              <w:spacing w:before="60" w:after="4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73A08013" w14:textId="276586E0" w:rsidR="00CD0C45" w:rsidRPr="00890E8F" w:rsidRDefault="00CD0C45" w:rsidP="00CD0C45">
            <w:pPr>
              <w:spacing w:before="60" w:after="40"/>
              <w:jc w:val="both"/>
              <w:rPr>
                <w:bCs/>
                <w:i/>
                <w:iCs/>
                <w:color w:val="000000"/>
                <w:lang w:val="en-GB"/>
              </w:rPr>
            </w:pPr>
            <w:r w:rsidRPr="00890E8F">
              <w:rPr>
                <w:bCs/>
                <w:i/>
                <w:iCs/>
                <w:color w:val="000000"/>
                <w:lang w:val="en-GB"/>
              </w:rPr>
              <w:t>Notations</w:t>
            </w:r>
          </w:p>
        </w:tc>
        <w:tc>
          <w:tcPr>
            <w:tcW w:w="1350" w:type="dxa"/>
          </w:tcPr>
          <w:p w14:paraId="6F5E45B2" w14:textId="0A7402C1" w:rsidR="00CD0C45" w:rsidRPr="00890E8F" w:rsidRDefault="00CD0C45" w:rsidP="00CD0C45">
            <w:pPr>
              <w:spacing w:before="60" w:after="40"/>
              <w:jc w:val="center"/>
              <w:rPr>
                <w:bCs/>
                <w:i/>
                <w:iCs/>
                <w:lang w:val="en-GB"/>
              </w:rPr>
            </w:pPr>
            <w:r w:rsidRPr="00890E8F">
              <w:rPr>
                <w:i/>
                <w:iCs/>
                <w:lang w:val="en-GB"/>
              </w:rPr>
              <w:t>iv</w:t>
            </w:r>
          </w:p>
        </w:tc>
      </w:tr>
      <w:tr w:rsidR="00CD0C45" w:rsidRPr="00B542F2" w14:paraId="450361A3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77FDAB30" w14:textId="77777777" w:rsidR="00CD0C45" w:rsidRPr="00B542F2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2D1ADC6D" w14:textId="08030C5B" w:rsidR="00CD0C45" w:rsidRPr="00CD0C45" w:rsidRDefault="00CD0C45" w:rsidP="00CD0C45">
            <w:pPr>
              <w:spacing w:before="60" w:after="4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7A87045B" w14:textId="7CF3F9AB" w:rsidR="00CD0C45" w:rsidRPr="00890E8F" w:rsidRDefault="00CD0C45" w:rsidP="00CD0C45">
            <w:pPr>
              <w:spacing w:before="60" w:after="40"/>
              <w:jc w:val="both"/>
              <w:rPr>
                <w:bCs/>
                <w:i/>
                <w:iCs/>
                <w:color w:val="000000"/>
                <w:lang w:val="en-GB"/>
              </w:rPr>
            </w:pPr>
            <w:r w:rsidRPr="00890E8F">
              <w:rPr>
                <w:i/>
                <w:iCs/>
                <w:color w:val="000000"/>
                <w:lang w:val="en-GB"/>
              </w:rPr>
              <w:t>Abbreviations</w:t>
            </w:r>
          </w:p>
        </w:tc>
        <w:tc>
          <w:tcPr>
            <w:tcW w:w="1350" w:type="dxa"/>
          </w:tcPr>
          <w:p w14:paraId="28BF1132" w14:textId="26FD1C92" w:rsidR="00CD0C45" w:rsidRPr="00890E8F" w:rsidRDefault="00CD0C45" w:rsidP="00CD0C45">
            <w:pPr>
              <w:spacing w:before="60" w:after="40"/>
              <w:jc w:val="center"/>
              <w:rPr>
                <w:bCs/>
                <w:i/>
                <w:iCs/>
                <w:lang w:val="en-GB"/>
              </w:rPr>
            </w:pPr>
            <w:r>
              <w:rPr>
                <w:bCs/>
                <w:i/>
                <w:iCs/>
                <w:lang w:val="en-GB"/>
              </w:rPr>
              <w:t>v</w:t>
            </w:r>
          </w:p>
        </w:tc>
      </w:tr>
      <w:tr w:rsidR="00CD0C45" w:rsidRPr="00B542F2" w14:paraId="62CA3559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03175629" w14:textId="77777777" w:rsidR="00CD0C45" w:rsidRPr="00B542F2" w:rsidRDefault="00CD0C45" w:rsidP="00CD0C45">
            <w:pPr>
              <w:spacing w:before="60" w:after="4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2DC58614" w14:textId="599D501D" w:rsidR="00CD0C45" w:rsidRPr="00CD0C45" w:rsidRDefault="00CD0C45" w:rsidP="00CD0C45">
            <w:pPr>
              <w:spacing w:before="60" w:after="4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0DB57B45" w14:textId="42D0753D" w:rsidR="00CD0C45" w:rsidRPr="00B542F2" w:rsidRDefault="00CD0C45" w:rsidP="00CD0C45">
            <w:pPr>
              <w:pStyle w:val="Heading1"/>
              <w:spacing w:before="60" w:after="40"/>
              <w:jc w:val="both"/>
              <w:rPr>
                <w:b w:val="0"/>
                <w:color w:val="000000"/>
                <w:sz w:val="24"/>
                <w:lang w:val="en-GB"/>
              </w:rPr>
            </w:pPr>
          </w:p>
        </w:tc>
        <w:tc>
          <w:tcPr>
            <w:tcW w:w="1350" w:type="dxa"/>
          </w:tcPr>
          <w:p w14:paraId="0646BCEB" w14:textId="097D97F4" w:rsidR="00CD0C45" w:rsidRPr="00B542F2" w:rsidRDefault="00CD0C45" w:rsidP="00CD0C45">
            <w:pPr>
              <w:spacing w:before="60" w:after="40"/>
              <w:jc w:val="center"/>
              <w:rPr>
                <w:lang w:val="en-GB"/>
              </w:rPr>
            </w:pPr>
          </w:p>
        </w:tc>
      </w:tr>
      <w:tr w:rsidR="00CD0C45" w:rsidRPr="00B542F2" w14:paraId="118FAD3A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0D55BD64" w14:textId="28A056F9" w:rsidR="00CD0C45" w:rsidRPr="0031194C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 w:rsidRPr="0031194C">
              <w:rPr>
                <w:b/>
                <w:bCs/>
                <w:lang w:val="en-GB"/>
              </w:rPr>
              <w:t>1.</w:t>
            </w:r>
          </w:p>
        </w:tc>
        <w:tc>
          <w:tcPr>
            <w:tcW w:w="632" w:type="dxa"/>
          </w:tcPr>
          <w:p w14:paraId="0ECB5612" w14:textId="16A39DCB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29B1ACC8" w14:textId="77777777" w:rsidR="00CD0C45" w:rsidRPr="0031194C" w:rsidRDefault="00CD0C45" w:rsidP="00CD0C45">
            <w:pPr>
              <w:pStyle w:val="Heading1"/>
              <w:spacing w:before="60"/>
              <w:jc w:val="both"/>
              <w:rPr>
                <w:sz w:val="24"/>
                <w:lang w:val="en-GB"/>
              </w:rPr>
            </w:pPr>
            <w:r w:rsidRPr="0031194C">
              <w:rPr>
                <w:sz w:val="24"/>
                <w:lang w:val="en-GB"/>
              </w:rPr>
              <w:t>Introduction</w:t>
            </w:r>
          </w:p>
        </w:tc>
        <w:tc>
          <w:tcPr>
            <w:tcW w:w="1350" w:type="dxa"/>
          </w:tcPr>
          <w:p w14:paraId="203E4FFF" w14:textId="77777777" w:rsidR="00CD0C45" w:rsidRPr="006E60C8" w:rsidRDefault="00CD0C45" w:rsidP="00CD0C45">
            <w:pPr>
              <w:spacing w:before="60" w:after="60"/>
              <w:jc w:val="center"/>
              <w:rPr>
                <w:b/>
                <w:lang w:val="en-GB"/>
              </w:rPr>
            </w:pPr>
            <w:r w:rsidRPr="006E60C8">
              <w:rPr>
                <w:b/>
                <w:lang w:val="en-GB"/>
              </w:rPr>
              <w:t>1-1</w:t>
            </w:r>
            <w:r>
              <w:rPr>
                <w:b/>
                <w:lang w:val="en-GB"/>
              </w:rPr>
              <w:t>5</w:t>
            </w:r>
          </w:p>
        </w:tc>
      </w:tr>
      <w:tr w:rsidR="00CD0C45" w:rsidRPr="00B542F2" w14:paraId="39FF1EB5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5756B0C9" w14:textId="77777777" w:rsidR="00CD0C45" w:rsidRPr="00B542F2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4FF53767" w14:textId="10CE6A4F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  <w:r w:rsidRPr="00CD0C45">
              <w:rPr>
                <w:lang w:val="en-GB"/>
              </w:rPr>
              <w:t>1.1</w:t>
            </w:r>
          </w:p>
        </w:tc>
        <w:tc>
          <w:tcPr>
            <w:tcW w:w="5938" w:type="dxa"/>
          </w:tcPr>
          <w:p w14:paraId="0D5B4024" w14:textId="58BE907C" w:rsidR="00CD0C45" w:rsidRPr="00882FF3" w:rsidRDefault="00A55C6A" w:rsidP="00CD0C45">
            <w:pPr>
              <w:pStyle w:val="Heading1"/>
              <w:spacing w:before="60" w:after="50"/>
              <w:rPr>
                <w:b w:val="0"/>
                <w:bCs w:val="0"/>
                <w:sz w:val="24"/>
                <w:lang w:val="en-GB"/>
              </w:rPr>
            </w:pPr>
            <w:r>
              <w:rPr>
                <w:b w:val="0"/>
                <w:bCs w:val="0"/>
                <w:sz w:val="24"/>
                <w:lang w:val="en-GB"/>
              </w:rPr>
              <w:t>Overview</w:t>
            </w:r>
          </w:p>
        </w:tc>
        <w:tc>
          <w:tcPr>
            <w:tcW w:w="1350" w:type="dxa"/>
          </w:tcPr>
          <w:p w14:paraId="00B850C4" w14:textId="77777777" w:rsidR="00CD0C45" w:rsidRPr="006E60C8" w:rsidRDefault="00CD0C45" w:rsidP="00CD0C45">
            <w:pPr>
              <w:spacing w:before="60" w:after="60"/>
              <w:jc w:val="center"/>
              <w:rPr>
                <w:bCs/>
                <w:lang w:val="en-GB"/>
              </w:rPr>
            </w:pPr>
            <w:r w:rsidRPr="006E60C8">
              <w:rPr>
                <w:bCs/>
                <w:lang w:val="en-GB"/>
              </w:rPr>
              <w:t>1</w:t>
            </w:r>
          </w:p>
        </w:tc>
      </w:tr>
      <w:tr w:rsidR="00CD0C45" w:rsidRPr="00B542F2" w14:paraId="261C5378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3CD0DAA6" w14:textId="77777777" w:rsidR="00CD0C45" w:rsidRPr="00B542F2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0B49E5BE" w14:textId="512BA20B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  <w:r w:rsidRPr="00CD0C45">
              <w:rPr>
                <w:lang w:val="en-GB"/>
              </w:rPr>
              <w:t>1.2</w:t>
            </w:r>
          </w:p>
        </w:tc>
        <w:tc>
          <w:tcPr>
            <w:tcW w:w="5938" w:type="dxa"/>
          </w:tcPr>
          <w:p w14:paraId="2CFF5CC0" w14:textId="4B58C538" w:rsidR="00CD0C45" w:rsidRPr="0031194C" w:rsidRDefault="00A55C6A" w:rsidP="00CD0C45">
            <w:pPr>
              <w:pStyle w:val="Heading1"/>
              <w:spacing w:before="60" w:after="50"/>
              <w:rPr>
                <w:b w:val="0"/>
                <w:sz w:val="24"/>
                <w:lang w:val="en-GB"/>
              </w:rPr>
            </w:pPr>
            <w:r>
              <w:rPr>
                <w:b w:val="0"/>
                <w:sz w:val="24"/>
                <w:lang w:val="en-GB"/>
              </w:rPr>
              <w:t>Motivation</w:t>
            </w:r>
          </w:p>
        </w:tc>
        <w:tc>
          <w:tcPr>
            <w:tcW w:w="1350" w:type="dxa"/>
          </w:tcPr>
          <w:p w14:paraId="5B960A77" w14:textId="77777777" w:rsidR="00CD0C45" w:rsidRPr="006E60C8" w:rsidRDefault="00CD0C45" w:rsidP="00CD0C45">
            <w:pPr>
              <w:spacing w:before="60" w:after="60"/>
              <w:jc w:val="center"/>
              <w:rPr>
                <w:bCs/>
                <w:lang w:val="en-GB"/>
              </w:rPr>
            </w:pPr>
            <w:r w:rsidRPr="006E60C8">
              <w:rPr>
                <w:bCs/>
                <w:lang w:val="en-GB"/>
              </w:rPr>
              <w:t>3</w:t>
            </w:r>
          </w:p>
        </w:tc>
      </w:tr>
      <w:tr w:rsidR="00CD0C45" w:rsidRPr="00B542F2" w14:paraId="516BA833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257BB9B5" w14:textId="77777777" w:rsidR="00CD0C45" w:rsidRPr="00B542F2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27BAED13" w14:textId="2EE70713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  <w:r w:rsidRPr="00CD0C45">
              <w:rPr>
                <w:lang w:val="en-GB"/>
              </w:rPr>
              <w:t>1.3</w:t>
            </w:r>
          </w:p>
        </w:tc>
        <w:tc>
          <w:tcPr>
            <w:tcW w:w="5938" w:type="dxa"/>
          </w:tcPr>
          <w:p w14:paraId="4925BA82" w14:textId="71CA6E5F" w:rsidR="00CD0C45" w:rsidRPr="0031194C" w:rsidRDefault="00A55C6A" w:rsidP="00CD0C45">
            <w:pPr>
              <w:pStyle w:val="Heading1"/>
              <w:spacing w:before="60" w:after="50"/>
              <w:rPr>
                <w:b w:val="0"/>
                <w:sz w:val="24"/>
                <w:lang w:val="en-GB"/>
              </w:rPr>
            </w:pPr>
            <w:r>
              <w:rPr>
                <w:b w:val="0"/>
                <w:sz w:val="24"/>
                <w:lang w:val="en-GB"/>
              </w:rPr>
              <w:t>Problem Definition</w:t>
            </w:r>
          </w:p>
        </w:tc>
        <w:tc>
          <w:tcPr>
            <w:tcW w:w="1350" w:type="dxa"/>
          </w:tcPr>
          <w:p w14:paraId="4770E771" w14:textId="77777777" w:rsidR="00CD0C45" w:rsidRPr="006E60C8" w:rsidRDefault="00CD0C45" w:rsidP="00CD0C45">
            <w:pPr>
              <w:spacing w:before="60" w:after="60"/>
              <w:jc w:val="center"/>
              <w:rPr>
                <w:bCs/>
                <w:lang w:val="en-GB"/>
              </w:rPr>
            </w:pPr>
            <w:r w:rsidRPr="006E60C8">
              <w:rPr>
                <w:bCs/>
                <w:lang w:val="en-GB"/>
              </w:rPr>
              <w:t>4</w:t>
            </w:r>
          </w:p>
        </w:tc>
      </w:tr>
      <w:tr w:rsidR="00CD0C45" w:rsidRPr="00B542F2" w14:paraId="331FAA47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2EEECD3A" w14:textId="77777777" w:rsidR="00CD0C45" w:rsidRPr="00B542F2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2A2097AD" w14:textId="538C2802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  <w:r w:rsidRPr="00CD0C45">
              <w:rPr>
                <w:lang w:val="en-GB"/>
              </w:rPr>
              <w:t>1.4</w:t>
            </w:r>
          </w:p>
        </w:tc>
        <w:tc>
          <w:tcPr>
            <w:tcW w:w="5938" w:type="dxa"/>
          </w:tcPr>
          <w:p w14:paraId="3F6797F2" w14:textId="603DCF42" w:rsidR="00CD0C45" w:rsidRPr="0031194C" w:rsidRDefault="00A55C6A" w:rsidP="00CD0C45">
            <w:pPr>
              <w:pStyle w:val="Heading1"/>
              <w:spacing w:before="60" w:after="50"/>
              <w:rPr>
                <w:b w:val="0"/>
                <w:sz w:val="24"/>
                <w:lang w:val="en-GB"/>
              </w:rPr>
            </w:pPr>
            <w:r>
              <w:rPr>
                <w:b w:val="0"/>
                <w:sz w:val="24"/>
                <w:lang w:val="en-GB"/>
              </w:rPr>
              <w:t>Project Goal and Objectives</w:t>
            </w:r>
          </w:p>
        </w:tc>
        <w:tc>
          <w:tcPr>
            <w:tcW w:w="1350" w:type="dxa"/>
          </w:tcPr>
          <w:p w14:paraId="043CFF6D" w14:textId="77777777" w:rsidR="00CD0C45" w:rsidRPr="006E60C8" w:rsidRDefault="00CD0C45" w:rsidP="00CD0C45">
            <w:pPr>
              <w:spacing w:before="60" w:after="60"/>
              <w:jc w:val="center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6</w:t>
            </w:r>
          </w:p>
        </w:tc>
      </w:tr>
      <w:tr w:rsidR="00CD0C45" w:rsidRPr="00B542F2" w14:paraId="50373E5A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3CFDE2D6" w14:textId="77777777" w:rsidR="00CD0C45" w:rsidRPr="00B542F2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60D429AD" w14:textId="7C6F5266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  <w:r w:rsidRPr="00CD0C45">
              <w:rPr>
                <w:lang w:val="en-GB"/>
              </w:rPr>
              <w:t>1.5</w:t>
            </w:r>
          </w:p>
        </w:tc>
        <w:tc>
          <w:tcPr>
            <w:tcW w:w="5938" w:type="dxa"/>
          </w:tcPr>
          <w:p w14:paraId="464FC16A" w14:textId="02C4E5A4" w:rsidR="00CD0C45" w:rsidRPr="0031194C" w:rsidRDefault="00A55C6A" w:rsidP="00CD0C45">
            <w:pPr>
              <w:pStyle w:val="Heading1"/>
              <w:spacing w:before="60" w:after="50"/>
              <w:rPr>
                <w:b w:val="0"/>
                <w:sz w:val="24"/>
                <w:lang w:val="en-GB"/>
              </w:rPr>
            </w:pPr>
            <w:r>
              <w:rPr>
                <w:b w:val="0"/>
                <w:sz w:val="24"/>
                <w:lang w:val="en-GB"/>
              </w:rPr>
              <w:t>Contribution</w:t>
            </w:r>
          </w:p>
        </w:tc>
        <w:tc>
          <w:tcPr>
            <w:tcW w:w="1350" w:type="dxa"/>
          </w:tcPr>
          <w:p w14:paraId="7CBBEB1A" w14:textId="2C22A895" w:rsidR="00CD0C45" w:rsidRPr="006E60C8" w:rsidRDefault="005B3A4B" w:rsidP="00CD0C45">
            <w:pPr>
              <w:spacing w:before="60" w:after="60"/>
              <w:jc w:val="center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9</w:t>
            </w:r>
          </w:p>
        </w:tc>
      </w:tr>
      <w:tr w:rsidR="00CD0C45" w:rsidRPr="00B542F2" w14:paraId="285D892C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15D4BED2" w14:textId="77777777" w:rsidR="00CD0C45" w:rsidRPr="00B542F2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632" w:type="dxa"/>
          </w:tcPr>
          <w:p w14:paraId="725FF0E9" w14:textId="5162B3EA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  <w:r>
              <w:rPr>
                <w:lang w:val="en-GB"/>
              </w:rPr>
              <w:t>1.6</w:t>
            </w:r>
          </w:p>
        </w:tc>
        <w:tc>
          <w:tcPr>
            <w:tcW w:w="5938" w:type="dxa"/>
          </w:tcPr>
          <w:p w14:paraId="65AA2243" w14:textId="08B0E09E" w:rsidR="00CD0C45" w:rsidRPr="0031194C" w:rsidRDefault="00A55C6A" w:rsidP="00CD0C45">
            <w:pPr>
              <w:pStyle w:val="Heading1"/>
              <w:spacing w:before="60" w:after="50"/>
              <w:rPr>
                <w:b w:val="0"/>
                <w:sz w:val="24"/>
                <w:lang w:val="en-GB"/>
              </w:rPr>
            </w:pPr>
            <w:r>
              <w:rPr>
                <w:b w:val="0"/>
                <w:sz w:val="24"/>
                <w:lang w:val="en-GB"/>
              </w:rPr>
              <w:t>Organization of Report</w:t>
            </w:r>
          </w:p>
        </w:tc>
        <w:tc>
          <w:tcPr>
            <w:tcW w:w="1350" w:type="dxa"/>
          </w:tcPr>
          <w:p w14:paraId="4AF15BDA" w14:textId="64B6E78A" w:rsidR="00CD0C45" w:rsidRPr="006E60C8" w:rsidRDefault="005B3A4B" w:rsidP="00CD0C45">
            <w:pPr>
              <w:spacing w:before="60" w:after="60"/>
              <w:jc w:val="center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10</w:t>
            </w:r>
          </w:p>
        </w:tc>
      </w:tr>
      <w:tr w:rsidR="00CD0C45" w:rsidRPr="00B542F2" w14:paraId="57CFCC8A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02A152F1" w14:textId="2A355770" w:rsidR="00CD0C45" w:rsidRPr="0031194C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 w:rsidRPr="0031194C">
              <w:rPr>
                <w:b/>
                <w:bCs/>
                <w:lang w:val="en-GB"/>
              </w:rPr>
              <w:t>2.</w:t>
            </w:r>
          </w:p>
        </w:tc>
        <w:tc>
          <w:tcPr>
            <w:tcW w:w="632" w:type="dxa"/>
          </w:tcPr>
          <w:p w14:paraId="276421B2" w14:textId="1DE942C0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476D72CB" w14:textId="7F889EC0" w:rsidR="00CD0C45" w:rsidRPr="0031194C" w:rsidRDefault="00CD0C45" w:rsidP="00CD0C45">
            <w:pPr>
              <w:spacing w:before="60" w:after="60"/>
              <w:jc w:val="both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Literature Review </w:t>
            </w:r>
          </w:p>
        </w:tc>
        <w:tc>
          <w:tcPr>
            <w:tcW w:w="1350" w:type="dxa"/>
          </w:tcPr>
          <w:p w14:paraId="4CD9BA60" w14:textId="669EBFF8" w:rsidR="00CD0C45" w:rsidRPr="006E60C8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 w:rsidRPr="006E60C8">
              <w:rPr>
                <w:b/>
                <w:bCs/>
                <w:lang w:val="en-GB"/>
              </w:rPr>
              <w:t>1</w:t>
            </w:r>
            <w:r w:rsidR="005B3A4B">
              <w:rPr>
                <w:b/>
                <w:bCs/>
                <w:lang w:val="en-GB"/>
              </w:rPr>
              <w:t>1</w:t>
            </w:r>
            <w:r w:rsidRPr="006E60C8">
              <w:rPr>
                <w:b/>
                <w:bCs/>
                <w:lang w:val="en-GB"/>
              </w:rPr>
              <w:t>-3</w:t>
            </w:r>
            <w:r w:rsidR="009E1AB1">
              <w:rPr>
                <w:b/>
                <w:bCs/>
                <w:lang w:val="en-GB"/>
              </w:rPr>
              <w:t>4</w:t>
            </w:r>
          </w:p>
        </w:tc>
      </w:tr>
      <w:tr w:rsidR="00CD0C45" w:rsidRPr="00B542F2" w14:paraId="074F4D68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14E057C1" w14:textId="5B683A61" w:rsidR="00CD0C45" w:rsidRPr="0031194C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 w:rsidRPr="0031194C">
              <w:rPr>
                <w:b/>
                <w:bCs/>
                <w:lang w:val="en-GB"/>
              </w:rPr>
              <w:t>3.</w:t>
            </w:r>
          </w:p>
        </w:tc>
        <w:tc>
          <w:tcPr>
            <w:tcW w:w="632" w:type="dxa"/>
          </w:tcPr>
          <w:p w14:paraId="59E6B7E7" w14:textId="18B2769A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0329F6BB" w14:textId="0DAE3390" w:rsidR="00CD0C45" w:rsidRPr="0031194C" w:rsidRDefault="005042FB" w:rsidP="00CD0C45">
            <w:pPr>
              <w:spacing w:before="60" w:after="60"/>
              <w:jc w:val="both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System Architecture / Analysis</w:t>
            </w:r>
          </w:p>
        </w:tc>
        <w:tc>
          <w:tcPr>
            <w:tcW w:w="1350" w:type="dxa"/>
          </w:tcPr>
          <w:p w14:paraId="7BEB274A" w14:textId="69FF618D" w:rsidR="00CD0C45" w:rsidRPr="006E60C8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 w:rsidRPr="006E60C8">
              <w:rPr>
                <w:b/>
                <w:bCs/>
                <w:lang w:val="en-GB"/>
              </w:rPr>
              <w:t>3</w:t>
            </w:r>
            <w:r w:rsidR="000D42B3">
              <w:rPr>
                <w:b/>
                <w:bCs/>
                <w:lang w:val="en-GB"/>
              </w:rPr>
              <w:t>5</w:t>
            </w:r>
            <w:r w:rsidRPr="006E60C8">
              <w:rPr>
                <w:b/>
                <w:bCs/>
                <w:lang w:val="en-GB"/>
              </w:rPr>
              <w:t>-8</w:t>
            </w:r>
            <w:r w:rsidR="00BC1EDE">
              <w:rPr>
                <w:b/>
                <w:bCs/>
                <w:lang w:val="en-GB"/>
              </w:rPr>
              <w:t>6</w:t>
            </w:r>
          </w:p>
        </w:tc>
      </w:tr>
      <w:tr w:rsidR="00CD0C45" w:rsidRPr="00B542F2" w14:paraId="3A0FA3D4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12D406B5" w14:textId="48947B25" w:rsidR="00CD0C45" w:rsidRPr="0031194C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 w:rsidRPr="0031194C">
              <w:rPr>
                <w:b/>
                <w:bCs/>
                <w:lang w:val="en-GB"/>
              </w:rPr>
              <w:t>4.</w:t>
            </w:r>
          </w:p>
        </w:tc>
        <w:tc>
          <w:tcPr>
            <w:tcW w:w="632" w:type="dxa"/>
          </w:tcPr>
          <w:p w14:paraId="08593B38" w14:textId="117CA3ED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62417BCE" w14:textId="53A77151" w:rsidR="00CD0C45" w:rsidRPr="0031194C" w:rsidRDefault="005042FB" w:rsidP="00CD0C45">
            <w:pPr>
              <w:tabs>
                <w:tab w:val="left" w:pos="379"/>
                <w:tab w:val="left" w:pos="529"/>
              </w:tabs>
              <w:autoSpaceDE w:val="0"/>
              <w:autoSpaceDN w:val="0"/>
              <w:adjustRightInd w:val="0"/>
              <w:spacing w:before="60" w:after="5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System Design</w:t>
            </w:r>
          </w:p>
        </w:tc>
        <w:tc>
          <w:tcPr>
            <w:tcW w:w="1350" w:type="dxa"/>
          </w:tcPr>
          <w:p w14:paraId="05376AFA" w14:textId="2A866D67" w:rsidR="00CD0C45" w:rsidRPr="006E60C8" w:rsidRDefault="00CD0C45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 w:rsidRPr="006E60C8">
              <w:rPr>
                <w:b/>
                <w:bCs/>
                <w:lang w:val="en-GB"/>
              </w:rPr>
              <w:t>8</w:t>
            </w:r>
            <w:r w:rsidR="00BC1EDE">
              <w:rPr>
                <w:b/>
                <w:bCs/>
                <w:lang w:val="en-GB"/>
              </w:rPr>
              <w:t>7</w:t>
            </w:r>
            <w:r w:rsidRPr="006E60C8">
              <w:rPr>
                <w:b/>
                <w:bCs/>
                <w:lang w:val="en-GB"/>
              </w:rPr>
              <w:t>-1</w:t>
            </w:r>
            <w:r>
              <w:rPr>
                <w:b/>
                <w:bCs/>
                <w:lang w:val="en-GB"/>
              </w:rPr>
              <w:t>10</w:t>
            </w:r>
          </w:p>
        </w:tc>
      </w:tr>
      <w:tr w:rsidR="005042FB" w:rsidRPr="00B542F2" w14:paraId="4864D916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5C485E96" w14:textId="06D1DBBA" w:rsidR="005042FB" w:rsidRPr="0031194C" w:rsidRDefault="005042FB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5.</w:t>
            </w:r>
          </w:p>
        </w:tc>
        <w:tc>
          <w:tcPr>
            <w:tcW w:w="632" w:type="dxa"/>
          </w:tcPr>
          <w:p w14:paraId="5F617B01" w14:textId="77777777" w:rsidR="005042FB" w:rsidRPr="00CD0C45" w:rsidRDefault="005042FB" w:rsidP="00CD0C45">
            <w:pPr>
              <w:spacing w:before="60" w:after="6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39B8BF63" w14:textId="1CBAD09B" w:rsidR="005042FB" w:rsidRDefault="009E1AB1" w:rsidP="00CD0C45">
            <w:pPr>
              <w:tabs>
                <w:tab w:val="left" w:pos="379"/>
                <w:tab w:val="left" w:pos="529"/>
              </w:tabs>
              <w:autoSpaceDE w:val="0"/>
              <w:autoSpaceDN w:val="0"/>
              <w:adjustRightInd w:val="0"/>
              <w:spacing w:before="60" w:after="50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Implementation and Result</w:t>
            </w:r>
          </w:p>
        </w:tc>
        <w:tc>
          <w:tcPr>
            <w:tcW w:w="1350" w:type="dxa"/>
          </w:tcPr>
          <w:p w14:paraId="7F9313A0" w14:textId="77777777" w:rsidR="005042FB" w:rsidRPr="006E60C8" w:rsidRDefault="005042FB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</w:p>
        </w:tc>
      </w:tr>
      <w:tr w:rsidR="00CD0C45" w:rsidRPr="00B542F2" w14:paraId="37F37C0D" w14:textId="77777777" w:rsidTr="00CD0C45">
        <w:trPr>
          <w:cantSplit/>
          <w:trHeight w:val="300"/>
          <w:jc w:val="center"/>
        </w:trPr>
        <w:tc>
          <w:tcPr>
            <w:tcW w:w="1099" w:type="dxa"/>
          </w:tcPr>
          <w:p w14:paraId="30B9D896" w14:textId="3008D5E4" w:rsidR="00CD0C45" w:rsidRPr="0031194C" w:rsidRDefault="005042FB" w:rsidP="00CD0C45">
            <w:pPr>
              <w:spacing w:before="60" w:after="60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6</w:t>
            </w:r>
            <w:r w:rsidR="00CD0C45" w:rsidRPr="0031194C">
              <w:rPr>
                <w:b/>
                <w:bCs/>
                <w:lang w:val="en-GB"/>
              </w:rPr>
              <w:t>.</w:t>
            </w:r>
          </w:p>
        </w:tc>
        <w:tc>
          <w:tcPr>
            <w:tcW w:w="632" w:type="dxa"/>
          </w:tcPr>
          <w:p w14:paraId="050CDFE6" w14:textId="75A9747D" w:rsidR="00CD0C45" w:rsidRPr="00CD0C45" w:rsidRDefault="00CD0C45" w:rsidP="00CD0C45">
            <w:pPr>
              <w:spacing w:before="60" w:after="6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59F632E6" w14:textId="45E17D1C" w:rsidR="00CD0C45" w:rsidRPr="0031194C" w:rsidRDefault="00CD0C45" w:rsidP="00CD0C45">
            <w:pPr>
              <w:pStyle w:val="Heading2"/>
              <w:spacing w:before="60" w:after="50"/>
              <w:jc w:val="left"/>
              <w:rPr>
                <w:sz w:val="24"/>
                <w:lang w:val="en-GB"/>
              </w:rPr>
            </w:pPr>
            <w:r w:rsidRPr="0031194C">
              <w:rPr>
                <w:sz w:val="24"/>
                <w:lang w:val="en-GB"/>
              </w:rPr>
              <w:t xml:space="preserve">Conclusions and </w:t>
            </w:r>
            <w:r>
              <w:rPr>
                <w:sz w:val="24"/>
                <w:lang w:val="en-GB"/>
              </w:rPr>
              <w:t>Future Scope</w:t>
            </w:r>
          </w:p>
        </w:tc>
        <w:tc>
          <w:tcPr>
            <w:tcW w:w="1350" w:type="dxa"/>
          </w:tcPr>
          <w:p w14:paraId="550B922C" w14:textId="76897ADA" w:rsidR="00CD0C45" w:rsidRPr="006E60C8" w:rsidRDefault="00CD0C45" w:rsidP="00CD0C45">
            <w:pPr>
              <w:spacing w:before="60" w:after="60"/>
              <w:rPr>
                <w:b/>
                <w:bCs/>
                <w:lang w:val="en-GB"/>
              </w:rPr>
            </w:pPr>
          </w:p>
        </w:tc>
      </w:tr>
      <w:tr w:rsidR="00CD0C45" w:rsidRPr="00B542F2" w14:paraId="04B0D112" w14:textId="77777777" w:rsidTr="00CD0C45">
        <w:trPr>
          <w:cantSplit/>
          <w:trHeight w:val="300"/>
          <w:jc w:val="center"/>
        </w:trPr>
        <w:tc>
          <w:tcPr>
            <w:tcW w:w="1099" w:type="dxa"/>
            <w:vAlign w:val="center"/>
          </w:tcPr>
          <w:p w14:paraId="4F1260DE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12EABEF0" w14:textId="64B6ACDC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52ABCA37" w14:textId="77777777" w:rsidR="00CD0C45" w:rsidRPr="00A55C6A" w:rsidRDefault="00CD0C45" w:rsidP="00CD0C45">
            <w:pPr>
              <w:spacing w:before="60" w:after="60"/>
              <w:rPr>
                <w:b/>
                <w:iCs/>
                <w:lang w:val="en-GB"/>
              </w:rPr>
            </w:pPr>
            <w:r w:rsidRPr="00A55C6A">
              <w:rPr>
                <w:b/>
                <w:iCs/>
                <w:lang w:val="en-GB"/>
              </w:rPr>
              <w:t>References</w:t>
            </w:r>
          </w:p>
        </w:tc>
        <w:tc>
          <w:tcPr>
            <w:tcW w:w="1350" w:type="dxa"/>
          </w:tcPr>
          <w:p w14:paraId="23796F55" w14:textId="133AFBAD" w:rsidR="00CD0C45" w:rsidRPr="006E60C8" w:rsidRDefault="00CD0C45" w:rsidP="00CD0C45">
            <w:pPr>
              <w:spacing w:before="60" w:after="60"/>
              <w:jc w:val="center"/>
              <w:rPr>
                <w:bCs/>
                <w:lang w:val="en-GB"/>
              </w:rPr>
            </w:pPr>
          </w:p>
        </w:tc>
      </w:tr>
      <w:tr w:rsidR="00CD0C45" w:rsidRPr="00B542F2" w14:paraId="71175D84" w14:textId="77777777" w:rsidTr="00CD0C45">
        <w:trPr>
          <w:cantSplit/>
          <w:trHeight w:val="300"/>
          <w:jc w:val="center"/>
        </w:trPr>
        <w:tc>
          <w:tcPr>
            <w:tcW w:w="1099" w:type="dxa"/>
            <w:vAlign w:val="center"/>
          </w:tcPr>
          <w:p w14:paraId="1A3D0C1A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0E515411" w14:textId="0F1B0289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</w:tcPr>
          <w:p w14:paraId="6112D050" w14:textId="6E9227C5" w:rsidR="00CD0C45" w:rsidRPr="00A55C6A" w:rsidRDefault="00A55C6A" w:rsidP="00CD0C45">
            <w:pPr>
              <w:spacing w:before="60" w:after="60"/>
              <w:rPr>
                <w:b/>
                <w:iCs/>
                <w:lang w:val="en-GB"/>
              </w:rPr>
            </w:pPr>
            <w:r w:rsidRPr="00A55C6A">
              <w:rPr>
                <w:b/>
                <w:iCs/>
                <w:lang w:val="en-GB"/>
              </w:rPr>
              <w:t xml:space="preserve">List of </w:t>
            </w:r>
            <w:r w:rsidR="00CD0C45" w:rsidRPr="00A55C6A">
              <w:rPr>
                <w:b/>
                <w:iCs/>
                <w:lang w:val="en-GB"/>
              </w:rPr>
              <w:t>Publications</w:t>
            </w:r>
          </w:p>
        </w:tc>
        <w:tc>
          <w:tcPr>
            <w:tcW w:w="1350" w:type="dxa"/>
          </w:tcPr>
          <w:p w14:paraId="29CE797C" w14:textId="58D5E6B3" w:rsidR="00CD0C45" w:rsidRPr="006E60C8" w:rsidRDefault="00CD0C45" w:rsidP="00CD0C45">
            <w:pPr>
              <w:spacing w:before="60" w:after="60"/>
              <w:jc w:val="center"/>
              <w:rPr>
                <w:bCs/>
                <w:lang w:val="en-GB"/>
              </w:rPr>
            </w:pPr>
          </w:p>
        </w:tc>
      </w:tr>
      <w:tr w:rsidR="00CD0C45" w:rsidRPr="00B542F2" w14:paraId="4E5C178C" w14:textId="77777777" w:rsidTr="00A55C6A">
        <w:trPr>
          <w:cantSplit/>
          <w:trHeight w:val="300"/>
          <w:jc w:val="center"/>
        </w:trPr>
        <w:tc>
          <w:tcPr>
            <w:tcW w:w="1099" w:type="dxa"/>
          </w:tcPr>
          <w:p w14:paraId="07A5C6FF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286B7822" w14:textId="3305FC1E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  <w:vAlign w:val="center"/>
          </w:tcPr>
          <w:p w14:paraId="3DEC6879" w14:textId="77777777" w:rsidR="00CD0C45" w:rsidRPr="00A55C6A" w:rsidRDefault="00CD0C45" w:rsidP="00A55C6A">
            <w:pPr>
              <w:pStyle w:val="Heading2"/>
              <w:spacing w:before="60" w:after="50"/>
              <w:jc w:val="both"/>
              <w:rPr>
                <w:b w:val="0"/>
                <w:bCs w:val="0"/>
                <w:iCs/>
                <w:color w:val="000000"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3170C5AC" w14:textId="77777777" w:rsidR="00CD0C45" w:rsidRPr="00B542F2" w:rsidRDefault="00CD0C45" w:rsidP="00A55C6A">
            <w:pPr>
              <w:spacing w:before="60" w:after="60"/>
              <w:jc w:val="both"/>
              <w:rPr>
                <w:bCs/>
                <w:lang w:val="en-GB"/>
              </w:rPr>
            </w:pPr>
          </w:p>
        </w:tc>
      </w:tr>
      <w:tr w:rsidR="00CD0C45" w:rsidRPr="00B542F2" w14:paraId="652F9186" w14:textId="77777777" w:rsidTr="00A55C6A">
        <w:trPr>
          <w:cantSplit/>
          <w:trHeight w:val="300"/>
          <w:jc w:val="center"/>
        </w:trPr>
        <w:tc>
          <w:tcPr>
            <w:tcW w:w="1099" w:type="dxa"/>
          </w:tcPr>
          <w:p w14:paraId="27C577AD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3E003B50" w14:textId="7DCFCBAC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  <w:vAlign w:val="center"/>
          </w:tcPr>
          <w:p w14:paraId="29F043A8" w14:textId="77777777" w:rsidR="00CD0C45" w:rsidRPr="00E063A7" w:rsidRDefault="00CD0C45" w:rsidP="00A55C6A">
            <w:pPr>
              <w:spacing w:before="60" w:after="60"/>
              <w:jc w:val="both"/>
              <w:rPr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01604479" w14:textId="77777777" w:rsidR="00CD0C45" w:rsidRPr="006E60C8" w:rsidRDefault="00CD0C45" w:rsidP="00A55C6A">
            <w:pPr>
              <w:spacing w:before="60" w:after="60"/>
              <w:jc w:val="both"/>
              <w:rPr>
                <w:b/>
                <w:bCs/>
                <w:lang w:val="en-GB"/>
              </w:rPr>
            </w:pPr>
          </w:p>
        </w:tc>
      </w:tr>
      <w:tr w:rsidR="00CD0C45" w:rsidRPr="00B542F2" w14:paraId="5DC5102F" w14:textId="77777777" w:rsidTr="00A55C6A">
        <w:trPr>
          <w:cantSplit/>
          <w:trHeight w:val="300"/>
          <w:jc w:val="center"/>
        </w:trPr>
        <w:tc>
          <w:tcPr>
            <w:tcW w:w="1099" w:type="dxa"/>
          </w:tcPr>
          <w:p w14:paraId="047E1A83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6CEEAB07" w14:textId="5D8CFACB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  <w:vAlign w:val="center"/>
          </w:tcPr>
          <w:p w14:paraId="1B241FAF" w14:textId="77777777" w:rsidR="00CD0C45" w:rsidRPr="006E60C8" w:rsidRDefault="00CD0C45" w:rsidP="00A55C6A">
            <w:pPr>
              <w:spacing w:before="60" w:after="60"/>
              <w:jc w:val="both"/>
              <w:rPr>
                <w:b/>
                <w:i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53E04507" w14:textId="77777777" w:rsidR="00CD0C45" w:rsidRPr="006E60C8" w:rsidRDefault="00CD0C45" w:rsidP="00A55C6A">
            <w:pPr>
              <w:spacing w:before="60" w:after="60"/>
              <w:jc w:val="both"/>
              <w:rPr>
                <w:bCs/>
                <w:lang w:val="en-GB"/>
              </w:rPr>
            </w:pPr>
          </w:p>
        </w:tc>
      </w:tr>
      <w:tr w:rsidR="00CD0C45" w:rsidRPr="00B542F2" w14:paraId="4CE12AEB" w14:textId="77777777" w:rsidTr="00A55C6A">
        <w:trPr>
          <w:cantSplit/>
          <w:trHeight w:val="300"/>
          <w:jc w:val="center"/>
        </w:trPr>
        <w:tc>
          <w:tcPr>
            <w:tcW w:w="1099" w:type="dxa"/>
          </w:tcPr>
          <w:p w14:paraId="47E2F162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6C0AB177" w14:textId="74CBC21E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  <w:vAlign w:val="center"/>
          </w:tcPr>
          <w:p w14:paraId="71470CA0" w14:textId="77777777" w:rsidR="00CD0C45" w:rsidRPr="006E60C8" w:rsidRDefault="00CD0C45" w:rsidP="00A55C6A">
            <w:pPr>
              <w:spacing w:before="60" w:after="60"/>
              <w:jc w:val="both"/>
              <w:rPr>
                <w:b/>
                <w:i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4DBC53A1" w14:textId="77777777" w:rsidR="00CD0C45" w:rsidRPr="006E60C8" w:rsidRDefault="00CD0C45" w:rsidP="00A55C6A">
            <w:pPr>
              <w:spacing w:before="60" w:after="60"/>
              <w:jc w:val="both"/>
              <w:rPr>
                <w:bCs/>
                <w:lang w:val="en-GB"/>
              </w:rPr>
            </w:pPr>
          </w:p>
        </w:tc>
      </w:tr>
      <w:tr w:rsidR="00CD0C45" w:rsidRPr="00B542F2" w14:paraId="7D77DF60" w14:textId="77777777" w:rsidTr="00A55C6A">
        <w:trPr>
          <w:cantSplit/>
          <w:trHeight w:val="300"/>
          <w:jc w:val="center"/>
        </w:trPr>
        <w:tc>
          <w:tcPr>
            <w:tcW w:w="1099" w:type="dxa"/>
          </w:tcPr>
          <w:p w14:paraId="5703B98C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753854A1" w14:textId="68531970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  <w:vAlign w:val="center"/>
          </w:tcPr>
          <w:p w14:paraId="0D13ADD6" w14:textId="77777777" w:rsidR="00CD0C45" w:rsidRPr="006E60C8" w:rsidRDefault="00CD0C45" w:rsidP="00A55C6A">
            <w:pPr>
              <w:pStyle w:val="Heading5"/>
              <w:spacing w:before="60" w:after="60"/>
              <w:jc w:val="both"/>
              <w:rPr>
                <w:b w:val="0"/>
                <w:i/>
                <w:color w:val="000000"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47009C45" w14:textId="77777777" w:rsidR="00CD0C45" w:rsidRPr="006E60C8" w:rsidRDefault="00CD0C45" w:rsidP="00A55C6A">
            <w:pPr>
              <w:spacing w:before="60" w:after="60"/>
              <w:jc w:val="both"/>
              <w:rPr>
                <w:bCs/>
                <w:lang w:val="en-GB"/>
              </w:rPr>
            </w:pPr>
          </w:p>
        </w:tc>
      </w:tr>
      <w:tr w:rsidR="00CD0C45" w:rsidRPr="00B542F2" w14:paraId="63160D0A" w14:textId="77777777" w:rsidTr="00A55C6A">
        <w:trPr>
          <w:cantSplit/>
          <w:trHeight w:val="300"/>
          <w:jc w:val="center"/>
        </w:trPr>
        <w:tc>
          <w:tcPr>
            <w:tcW w:w="1099" w:type="dxa"/>
          </w:tcPr>
          <w:p w14:paraId="18647BEC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7AC15DAF" w14:textId="44F22439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  <w:vAlign w:val="center"/>
          </w:tcPr>
          <w:p w14:paraId="6733ED7F" w14:textId="77777777" w:rsidR="00CD0C45" w:rsidRPr="0031194C" w:rsidRDefault="00CD0C45" w:rsidP="00A55C6A">
            <w:pPr>
              <w:pStyle w:val="Heading2"/>
              <w:numPr>
                <w:ilvl w:val="0"/>
                <w:numId w:val="1"/>
              </w:numPr>
              <w:spacing w:before="60" w:after="50"/>
              <w:jc w:val="both"/>
              <w:rPr>
                <w:b w:val="0"/>
                <w:bCs w:val="0"/>
                <w:color w:val="000000"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4E2B02C5" w14:textId="77777777" w:rsidR="00CD0C45" w:rsidRPr="00B542F2" w:rsidRDefault="00CD0C45" w:rsidP="00A55C6A">
            <w:pPr>
              <w:spacing w:before="60" w:after="60"/>
              <w:jc w:val="both"/>
              <w:rPr>
                <w:bCs/>
                <w:lang w:val="en-GB"/>
              </w:rPr>
            </w:pPr>
          </w:p>
        </w:tc>
      </w:tr>
      <w:tr w:rsidR="00CD0C45" w:rsidRPr="00B542F2" w14:paraId="44ED14B8" w14:textId="77777777" w:rsidTr="00A55C6A">
        <w:trPr>
          <w:cantSplit/>
          <w:trHeight w:val="300"/>
          <w:jc w:val="center"/>
        </w:trPr>
        <w:tc>
          <w:tcPr>
            <w:tcW w:w="1099" w:type="dxa"/>
          </w:tcPr>
          <w:p w14:paraId="388B2BE0" w14:textId="77777777" w:rsidR="00CD0C45" w:rsidRPr="00B542F2" w:rsidRDefault="00CD0C45" w:rsidP="00CD0C45">
            <w:pPr>
              <w:spacing w:before="60" w:after="50"/>
              <w:jc w:val="center"/>
              <w:rPr>
                <w:bCs/>
                <w:lang w:val="en-GB"/>
              </w:rPr>
            </w:pPr>
          </w:p>
        </w:tc>
        <w:tc>
          <w:tcPr>
            <w:tcW w:w="632" w:type="dxa"/>
            <w:vAlign w:val="center"/>
          </w:tcPr>
          <w:p w14:paraId="5FFF31CA" w14:textId="61F2BEB6" w:rsidR="00CD0C45" w:rsidRPr="00CD0C45" w:rsidRDefault="00CD0C45" w:rsidP="00CD0C45">
            <w:pPr>
              <w:spacing w:before="60" w:after="50"/>
              <w:jc w:val="center"/>
              <w:rPr>
                <w:lang w:val="en-GB"/>
              </w:rPr>
            </w:pPr>
          </w:p>
        </w:tc>
        <w:tc>
          <w:tcPr>
            <w:tcW w:w="5938" w:type="dxa"/>
            <w:vAlign w:val="center"/>
          </w:tcPr>
          <w:p w14:paraId="5C260792" w14:textId="77777777" w:rsidR="00CD0C45" w:rsidRPr="006E60C8" w:rsidRDefault="00CD0C45" w:rsidP="00A55C6A">
            <w:pPr>
              <w:spacing w:before="60" w:after="60"/>
              <w:jc w:val="both"/>
              <w:rPr>
                <w:b/>
                <w:i/>
                <w:lang w:val="en-GB"/>
              </w:rPr>
            </w:pPr>
          </w:p>
        </w:tc>
        <w:tc>
          <w:tcPr>
            <w:tcW w:w="1350" w:type="dxa"/>
            <w:vAlign w:val="center"/>
          </w:tcPr>
          <w:p w14:paraId="39FD492D" w14:textId="77777777" w:rsidR="00CD0C45" w:rsidRPr="006E60C8" w:rsidRDefault="00CD0C45" w:rsidP="00A55C6A">
            <w:pPr>
              <w:spacing w:before="60" w:after="60"/>
              <w:jc w:val="both"/>
              <w:rPr>
                <w:bCs/>
                <w:lang w:val="en-GB"/>
              </w:rPr>
            </w:pPr>
          </w:p>
        </w:tc>
      </w:tr>
    </w:tbl>
    <w:p w14:paraId="5640BAB9" w14:textId="77777777" w:rsidR="007D1A78" w:rsidRDefault="007D1A78" w:rsidP="007D1A78"/>
    <w:p w14:paraId="0C4829EB" w14:textId="77777777" w:rsidR="007D1A78" w:rsidRDefault="007D1A78" w:rsidP="007D1A78"/>
    <w:p w14:paraId="477CE6A0" w14:textId="77777777" w:rsidR="007D1A78" w:rsidRDefault="007D1A78" w:rsidP="007D1A78">
      <w:pPr>
        <w:jc w:val="center"/>
        <w:rPr>
          <w:b/>
          <w:sz w:val="32"/>
          <w:szCs w:val="32"/>
        </w:rPr>
      </w:pPr>
      <w:bookmarkStart w:id="0" w:name="_Toc332636869"/>
    </w:p>
    <w:p w14:paraId="0C423B77" w14:textId="77777777" w:rsidR="007D1A78" w:rsidRDefault="007D1A78" w:rsidP="007D1A78">
      <w:pPr>
        <w:jc w:val="center"/>
        <w:rPr>
          <w:b/>
          <w:sz w:val="32"/>
          <w:szCs w:val="32"/>
        </w:rPr>
      </w:pPr>
      <w:bookmarkStart w:id="1" w:name="_Toc332636870"/>
      <w:bookmarkEnd w:id="0"/>
      <w:r w:rsidRPr="00092FD7">
        <w:rPr>
          <w:b/>
          <w:sz w:val="32"/>
          <w:szCs w:val="32"/>
        </w:rPr>
        <w:lastRenderedPageBreak/>
        <w:t>List of Figures</w:t>
      </w:r>
      <w:bookmarkEnd w:id="1"/>
    </w:p>
    <w:p w14:paraId="366B4351" w14:textId="77777777" w:rsidR="00143749" w:rsidRPr="00092FD7" w:rsidRDefault="00143749" w:rsidP="007D1A78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6930"/>
        <w:gridCol w:w="765"/>
      </w:tblGrid>
      <w:tr w:rsidR="007D1A78" w:rsidRPr="00092FD7" w14:paraId="47CAE789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63F00292" w14:textId="77777777" w:rsidR="007D1A78" w:rsidRPr="00092FD7" w:rsidRDefault="007D1A78" w:rsidP="00143749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 w:rsidRPr="00092FD7">
              <w:rPr>
                <w:b/>
                <w:bCs/>
              </w:rPr>
              <w:t>Figure No.</w:t>
            </w:r>
          </w:p>
        </w:tc>
        <w:tc>
          <w:tcPr>
            <w:tcW w:w="6930" w:type="dxa"/>
            <w:vAlign w:val="center"/>
          </w:tcPr>
          <w:p w14:paraId="099F79AD" w14:textId="059E2DD4" w:rsidR="007D1A78" w:rsidRPr="00092FD7" w:rsidRDefault="00143749" w:rsidP="00143749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>
              <w:rPr>
                <w:b/>
                <w:bCs/>
              </w:rPr>
              <w:t>Name of Figure</w:t>
            </w:r>
          </w:p>
        </w:tc>
        <w:tc>
          <w:tcPr>
            <w:tcW w:w="765" w:type="dxa"/>
            <w:vAlign w:val="center"/>
          </w:tcPr>
          <w:p w14:paraId="460BA522" w14:textId="77777777" w:rsidR="007D1A78" w:rsidRPr="00092FD7" w:rsidRDefault="007D1A78" w:rsidP="00143749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 w:rsidRPr="00092FD7">
              <w:rPr>
                <w:b/>
                <w:bCs/>
              </w:rPr>
              <w:t>Page No.</w:t>
            </w:r>
          </w:p>
        </w:tc>
      </w:tr>
      <w:tr w:rsidR="007D1A78" w:rsidRPr="00092FD7" w14:paraId="75714C40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4E2158F9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2.1</w:t>
            </w:r>
          </w:p>
        </w:tc>
        <w:tc>
          <w:tcPr>
            <w:tcW w:w="6930" w:type="dxa"/>
            <w:vAlign w:val="center"/>
          </w:tcPr>
          <w:p w14:paraId="705F1901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  <w:proofErr w:type="spellStart"/>
            <w:r>
              <w:rPr>
                <w:bCs/>
                <w:lang w:val="en-GB" w:eastAsia="en-IN"/>
              </w:rPr>
              <w:t>abcd</w:t>
            </w:r>
            <w:proofErr w:type="spellEnd"/>
          </w:p>
        </w:tc>
        <w:tc>
          <w:tcPr>
            <w:tcW w:w="765" w:type="dxa"/>
            <w:vAlign w:val="center"/>
          </w:tcPr>
          <w:p w14:paraId="0B4F1F52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28</w:t>
            </w:r>
          </w:p>
        </w:tc>
      </w:tr>
      <w:tr w:rsidR="007D1A78" w:rsidRPr="00092FD7" w14:paraId="1E389109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16872DB0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2.2</w:t>
            </w:r>
          </w:p>
        </w:tc>
        <w:tc>
          <w:tcPr>
            <w:tcW w:w="6930" w:type="dxa"/>
            <w:vAlign w:val="center"/>
          </w:tcPr>
          <w:p w14:paraId="5AF064EB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535C7D1D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29</w:t>
            </w:r>
          </w:p>
        </w:tc>
      </w:tr>
      <w:tr w:rsidR="007D1A78" w:rsidRPr="00092FD7" w14:paraId="1C5D8F06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7B20D564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2.3</w:t>
            </w:r>
          </w:p>
        </w:tc>
        <w:tc>
          <w:tcPr>
            <w:tcW w:w="6930" w:type="dxa"/>
            <w:vAlign w:val="center"/>
          </w:tcPr>
          <w:p w14:paraId="35A75657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6FA80891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30</w:t>
            </w:r>
          </w:p>
        </w:tc>
      </w:tr>
      <w:tr w:rsidR="007D1A78" w:rsidRPr="00092FD7" w14:paraId="04087F04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4C44A5D5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2.4</w:t>
            </w:r>
          </w:p>
        </w:tc>
        <w:tc>
          <w:tcPr>
            <w:tcW w:w="6930" w:type="dxa"/>
            <w:vAlign w:val="center"/>
          </w:tcPr>
          <w:p w14:paraId="009AAF41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4942000B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30</w:t>
            </w:r>
          </w:p>
        </w:tc>
      </w:tr>
      <w:tr w:rsidR="007D1A78" w:rsidRPr="00092FD7" w14:paraId="7C26745F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54FD734D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2.5</w:t>
            </w:r>
          </w:p>
        </w:tc>
        <w:tc>
          <w:tcPr>
            <w:tcW w:w="6930" w:type="dxa"/>
            <w:vAlign w:val="center"/>
          </w:tcPr>
          <w:p w14:paraId="1A3D2951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3766C1D2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31</w:t>
            </w:r>
          </w:p>
        </w:tc>
      </w:tr>
      <w:tr w:rsidR="007D1A78" w:rsidRPr="00092FD7" w14:paraId="4F063378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6A4B4D9B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2.6</w:t>
            </w:r>
          </w:p>
        </w:tc>
        <w:tc>
          <w:tcPr>
            <w:tcW w:w="6930" w:type="dxa"/>
            <w:vAlign w:val="center"/>
          </w:tcPr>
          <w:p w14:paraId="65ED1F21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54D01D70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31</w:t>
            </w:r>
          </w:p>
        </w:tc>
      </w:tr>
      <w:tr w:rsidR="007D1A78" w:rsidRPr="00092FD7" w14:paraId="3ADA5607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3BF15E02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2.7</w:t>
            </w:r>
          </w:p>
        </w:tc>
        <w:tc>
          <w:tcPr>
            <w:tcW w:w="6930" w:type="dxa"/>
            <w:vAlign w:val="center"/>
          </w:tcPr>
          <w:p w14:paraId="35B03D48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452BC2BB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32</w:t>
            </w:r>
          </w:p>
        </w:tc>
      </w:tr>
      <w:tr w:rsidR="007D1A78" w:rsidRPr="00092FD7" w14:paraId="670C32E5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65231911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2.8</w:t>
            </w:r>
          </w:p>
        </w:tc>
        <w:tc>
          <w:tcPr>
            <w:tcW w:w="6930" w:type="dxa"/>
            <w:vAlign w:val="center"/>
          </w:tcPr>
          <w:p w14:paraId="0E8588CE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33DE0254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33</w:t>
            </w:r>
          </w:p>
        </w:tc>
      </w:tr>
      <w:tr w:rsidR="007D1A78" w:rsidRPr="00092FD7" w14:paraId="1ACD680F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5A0967FC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3.1</w:t>
            </w:r>
          </w:p>
        </w:tc>
        <w:tc>
          <w:tcPr>
            <w:tcW w:w="6930" w:type="dxa"/>
            <w:vAlign w:val="center"/>
          </w:tcPr>
          <w:p w14:paraId="35E724DC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7F7DDE7D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54</w:t>
            </w:r>
          </w:p>
        </w:tc>
      </w:tr>
      <w:tr w:rsidR="007D1A78" w:rsidRPr="00092FD7" w14:paraId="1BBBD4E3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551DCAA9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3.2</w:t>
            </w:r>
          </w:p>
        </w:tc>
        <w:tc>
          <w:tcPr>
            <w:tcW w:w="6930" w:type="dxa"/>
            <w:vAlign w:val="center"/>
          </w:tcPr>
          <w:p w14:paraId="72F48C9C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2AC326FF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55</w:t>
            </w:r>
          </w:p>
        </w:tc>
      </w:tr>
      <w:tr w:rsidR="007D1A78" w:rsidRPr="00092FD7" w14:paraId="070C5712" w14:textId="77777777" w:rsidTr="000F40C7">
        <w:trPr>
          <w:trHeight w:val="576"/>
        </w:trPr>
        <w:tc>
          <w:tcPr>
            <w:tcW w:w="1008" w:type="dxa"/>
            <w:vAlign w:val="center"/>
          </w:tcPr>
          <w:p w14:paraId="0FE2D08D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3.3</w:t>
            </w:r>
          </w:p>
        </w:tc>
        <w:tc>
          <w:tcPr>
            <w:tcW w:w="6930" w:type="dxa"/>
            <w:vAlign w:val="center"/>
          </w:tcPr>
          <w:p w14:paraId="0B675AA9" w14:textId="77777777" w:rsidR="007D1A78" w:rsidRPr="00092FD7" w:rsidRDefault="007D1A78" w:rsidP="00143749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65" w:type="dxa"/>
            <w:vAlign w:val="center"/>
          </w:tcPr>
          <w:p w14:paraId="170DCA08" w14:textId="77777777" w:rsidR="007D1A78" w:rsidRPr="00092FD7" w:rsidRDefault="007D1A78" w:rsidP="00143749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56</w:t>
            </w:r>
          </w:p>
        </w:tc>
      </w:tr>
    </w:tbl>
    <w:p w14:paraId="7F750FEC" w14:textId="1C8A5E6E" w:rsidR="00311E32" w:rsidRDefault="00311E32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p w14:paraId="03556E9E" w14:textId="77777777" w:rsidR="00311E32" w:rsidRDefault="00311E32">
      <w:pPr>
        <w:suppressAutoHyphens w:val="0"/>
        <w:rPr>
          <w:szCs w:val="32"/>
        </w:rPr>
      </w:pPr>
      <w:r>
        <w:rPr>
          <w:szCs w:val="32"/>
        </w:rPr>
        <w:br w:type="page"/>
      </w:r>
    </w:p>
    <w:p w14:paraId="14C2FC0A" w14:textId="77777777" w:rsidR="00311E32" w:rsidRDefault="00311E32" w:rsidP="00311E32">
      <w:pPr>
        <w:jc w:val="center"/>
        <w:rPr>
          <w:b/>
          <w:sz w:val="32"/>
          <w:szCs w:val="32"/>
        </w:rPr>
      </w:pPr>
      <w:r w:rsidRPr="00913CE3">
        <w:rPr>
          <w:b/>
          <w:sz w:val="32"/>
          <w:szCs w:val="32"/>
        </w:rPr>
        <w:lastRenderedPageBreak/>
        <w:t>List of Table</w:t>
      </w:r>
    </w:p>
    <w:p w14:paraId="174BD84A" w14:textId="77777777" w:rsidR="00311E32" w:rsidRPr="00092FD7" w:rsidRDefault="00311E32" w:rsidP="00311E32">
      <w:pPr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7020"/>
        <w:gridCol w:w="783"/>
      </w:tblGrid>
      <w:tr w:rsidR="00311E32" w:rsidRPr="00092FD7" w14:paraId="63AA448A" w14:textId="77777777" w:rsidTr="000F40C7">
        <w:trPr>
          <w:trHeight w:val="576"/>
        </w:trPr>
        <w:tc>
          <w:tcPr>
            <w:tcW w:w="900" w:type="dxa"/>
            <w:vAlign w:val="center"/>
          </w:tcPr>
          <w:p w14:paraId="53B53B64" w14:textId="77777777" w:rsidR="00311E32" w:rsidRPr="00092FD7" w:rsidRDefault="00311E32" w:rsidP="00053D76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 w:rsidRPr="00092FD7">
              <w:rPr>
                <w:b/>
                <w:bCs/>
              </w:rPr>
              <w:t>Table No.</w:t>
            </w:r>
          </w:p>
        </w:tc>
        <w:tc>
          <w:tcPr>
            <w:tcW w:w="7020" w:type="dxa"/>
            <w:vAlign w:val="center"/>
          </w:tcPr>
          <w:p w14:paraId="6AB4411E" w14:textId="35088942" w:rsidR="00311E32" w:rsidRPr="00092FD7" w:rsidRDefault="00053D76" w:rsidP="00053D76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>
              <w:rPr>
                <w:b/>
                <w:bCs/>
                <w:lang w:val="en-GB"/>
              </w:rPr>
              <w:t>Name of Table</w:t>
            </w:r>
          </w:p>
        </w:tc>
        <w:tc>
          <w:tcPr>
            <w:tcW w:w="783" w:type="dxa"/>
            <w:vAlign w:val="center"/>
          </w:tcPr>
          <w:p w14:paraId="20331B47" w14:textId="77777777" w:rsidR="00311E32" w:rsidRPr="00092FD7" w:rsidRDefault="00311E32" w:rsidP="00053D76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 w:rsidRPr="00092FD7">
              <w:rPr>
                <w:b/>
                <w:bCs/>
              </w:rPr>
              <w:t>Page No.</w:t>
            </w:r>
          </w:p>
        </w:tc>
      </w:tr>
      <w:tr w:rsidR="00311E32" w:rsidRPr="00092FD7" w14:paraId="4C97311B" w14:textId="77777777" w:rsidTr="000F40C7">
        <w:trPr>
          <w:trHeight w:val="576"/>
        </w:trPr>
        <w:tc>
          <w:tcPr>
            <w:tcW w:w="900" w:type="dxa"/>
            <w:vAlign w:val="center"/>
          </w:tcPr>
          <w:p w14:paraId="1614427E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2.1</w:t>
            </w:r>
          </w:p>
        </w:tc>
        <w:tc>
          <w:tcPr>
            <w:tcW w:w="7020" w:type="dxa"/>
            <w:vAlign w:val="center"/>
          </w:tcPr>
          <w:p w14:paraId="2247A5E1" w14:textId="77777777" w:rsidR="00311E32" w:rsidRPr="00092FD7" w:rsidRDefault="00311E32" w:rsidP="00053D76">
            <w:pPr>
              <w:keepNext/>
              <w:keepLines/>
              <w:rPr>
                <w:bCs/>
                <w:lang w:val="en-GB" w:eastAsia="en-IN"/>
              </w:rPr>
            </w:pPr>
            <w:r w:rsidRPr="00092FD7">
              <w:rPr>
                <w:bCs/>
              </w:rPr>
              <w:t xml:space="preserve">Properties </w:t>
            </w:r>
            <w:r>
              <w:rPr>
                <w:bCs/>
              </w:rPr>
              <w:t>….</w:t>
            </w:r>
          </w:p>
        </w:tc>
        <w:tc>
          <w:tcPr>
            <w:tcW w:w="783" w:type="dxa"/>
            <w:vAlign w:val="center"/>
          </w:tcPr>
          <w:p w14:paraId="31B374DE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25</w:t>
            </w:r>
          </w:p>
        </w:tc>
      </w:tr>
      <w:tr w:rsidR="00311E32" w:rsidRPr="00092FD7" w14:paraId="47EEB424" w14:textId="77777777" w:rsidTr="000F40C7">
        <w:trPr>
          <w:trHeight w:val="576"/>
        </w:trPr>
        <w:tc>
          <w:tcPr>
            <w:tcW w:w="900" w:type="dxa"/>
            <w:vAlign w:val="center"/>
          </w:tcPr>
          <w:p w14:paraId="5F43A516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2.2</w:t>
            </w:r>
          </w:p>
        </w:tc>
        <w:tc>
          <w:tcPr>
            <w:tcW w:w="7020" w:type="dxa"/>
            <w:vAlign w:val="center"/>
          </w:tcPr>
          <w:p w14:paraId="41211362" w14:textId="77777777" w:rsidR="00311E32" w:rsidRPr="00092FD7" w:rsidRDefault="00311E32" w:rsidP="00053D76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83" w:type="dxa"/>
            <w:vAlign w:val="center"/>
          </w:tcPr>
          <w:p w14:paraId="2CF18100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25</w:t>
            </w:r>
          </w:p>
        </w:tc>
      </w:tr>
      <w:tr w:rsidR="00311E32" w:rsidRPr="00092FD7" w14:paraId="6589CBF0" w14:textId="77777777" w:rsidTr="000F40C7">
        <w:trPr>
          <w:trHeight w:val="576"/>
        </w:trPr>
        <w:tc>
          <w:tcPr>
            <w:tcW w:w="900" w:type="dxa"/>
            <w:vAlign w:val="center"/>
          </w:tcPr>
          <w:p w14:paraId="2B81AC6F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2.3</w:t>
            </w:r>
          </w:p>
        </w:tc>
        <w:tc>
          <w:tcPr>
            <w:tcW w:w="7020" w:type="dxa"/>
            <w:vAlign w:val="center"/>
          </w:tcPr>
          <w:p w14:paraId="28C0F29F" w14:textId="77777777" w:rsidR="00311E32" w:rsidRPr="00092FD7" w:rsidRDefault="00311E32" w:rsidP="00053D76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83" w:type="dxa"/>
            <w:vAlign w:val="center"/>
          </w:tcPr>
          <w:p w14:paraId="0D287E81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26</w:t>
            </w:r>
          </w:p>
        </w:tc>
      </w:tr>
      <w:tr w:rsidR="00311E32" w:rsidRPr="00092FD7" w14:paraId="4222B8CA" w14:textId="77777777" w:rsidTr="000F40C7">
        <w:trPr>
          <w:trHeight w:val="576"/>
        </w:trPr>
        <w:tc>
          <w:tcPr>
            <w:tcW w:w="900" w:type="dxa"/>
            <w:vAlign w:val="center"/>
          </w:tcPr>
          <w:p w14:paraId="7261B56A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2.4</w:t>
            </w:r>
          </w:p>
        </w:tc>
        <w:tc>
          <w:tcPr>
            <w:tcW w:w="7020" w:type="dxa"/>
            <w:vAlign w:val="center"/>
          </w:tcPr>
          <w:p w14:paraId="29798DAF" w14:textId="77777777" w:rsidR="00311E32" w:rsidRPr="00092FD7" w:rsidRDefault="00311E32" w:rsidP="00053D76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83" w:type="dxa"/>
            <w:vAlign w:val="center"/>
          </w:tcPr>
          <w:p w14:paraId="373D34E3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26</w:t>
            </w:r>
          </w:p>
        </w:tc>
      </w:tr>
      <w:tr w:rsidR="00311E32" w:rsidRPr="00092FD7" w14:paraId="11D77A85" w14:textId="77777777" w:rsidTr="000F40C7">
        <w:trPr>
          <w:trHeight w:val="576"/>
        </w:trPr>
        <w:tc>
          <w:tcPr>
            <w:tcW w:w="900" w:type="dxa"/>
            <w:vAlign w:val="center"/>
          </w:tcPr>
          <w:p w14:paraId="4917EC6F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2.5</w:t>
            </w:r>
          </w:p>
        </w:tc>
        <w:tc>
          <w:tcPr>
            <w:tcW w:w="7020" w:type="dxa"/>
            <w:vAlign w:val="center"/>
          </w:tcPr>
          <w:p w14:paraId="35D62A01" w14:textId="77777777" w:rsidR="00311E32" w:rsidRPr="00092FD7" w:rsidRDefault="00311E32" w:rsidP="00053D76">
            <w:pPr>
              <w:keepNext/>
              <w:keepLines/>
              <w:autoSpaceDE w:val="0"/>
              <w:autoSpaceDN w:val="0"/>
              <w:adjustRightInd w:val="0"/>
              <w:rPr>
                <w:bCs/>
                <w:lang w:val="en-GB"/>
              </w:rPr>
            </w:pPr>
          </w:p>
        </w:tc>
        <w:tc>
          <w:tcPr>
            <w:tcW w:w="783" w:type="dxa"/>
            <w:vAlign w:val="center"/>
          </w:tcPr>
          <w:p w14:paraId="74162D5F" w14:textId="77777777" w:rsidR="00311E32" w:rsidRPr="00092FD7" w:rsidRDefault="00311E32" w:rsidP="00053D76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27</w:t>
            </w:r>
          </w:p>
        </w:tc>
      </w:tr>
    </w:tbl>
    <w:p w14:paraId="1283EE1A" w14:textId="77777777" w:rsidR="00311E32" w:rsidRDefault="00311E32" w:rsidP="00311E32"/>
    <w:p w14:paraId="6A520E3F" w14:textId="77777777" w:rsidR="00311E32" w:rsidRDefault="00311E32" w:rsidP="00311E32"/>
    <w:p w14:paraId="68F96691" w14:textId="77777777" w:rsidR="00311E32" w:rsidRDefault="00311E32" w:rsidP="00311E32"/>
    <w:p w14:paraId="42E0C728" w14:textId="77777777" w:rsidR="00311E32" w:rsidRDefault="00311E32" w:rsidP="00311E32"/>
    <w:p w14:paraId="44451462" w14:textId="37FBDD14" w:rsidR="004545C8" w:rsidRDefault="004545C8">
      <w:pPr>
        <w:suppressAutoHyphens w:val="0"/>
      </w:pPr>
      <w:r>
        <w:br w:type="page"/>
      </w:r>
    </w:p>
    <w:p w14:paraId="128DC785" w14:textId="51F405D5" w:rsidR="004545C8" w:rsidRDefault="004545C8" w:rsidP="004545C8">
      <w:pPr>
        <w:jc w:val="center"/>
        <w:rPr>
          <w:b/>
          <w:sz w:val="32"/>
          <w:szCs w:val="32"/>
        </w:rPr>
      </w:pPr>
      <w:r w:rsidRPr="00913CE3">
        <w:rPr>
          <w:b/>
          <w:sz w:val="32"/>
          <w:szCs w:val="32"/>
        </w:rPr>
        <w:lastRenderedPageBreak/>
        <w:t xml:space="preserve">List of </w:t>
      </w:r>
      <w:r>
        <w:rPr>
          <w:b/>
          <w:sz w:val="32"/>
          <w:szCs w:val="32"/>
        </w:rPr>
        <w:t>Screenshot</w:t>
      </w:r>
    </w:p>
    <w:p w14:paraId="642BF8A1" w14:textId="77777777" w:rsidR="004545C8" w:rsidRPr="00092FD7" w:rsidRDefault="004545C8" w:rsidP="004545C8">
      <w:pPr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6612"/>
        <w:gridCol w:w="778"/>
      </w:tblGrid>
      <w:tr w:rsidR="004545C8" w:rsidRPr="00092FD7" w14:paraId="329B39BB" w14:textId="77777777" w:rsidTr="00C95E5F">
        <w:trPr>
          <w:trHeight w:val="576"/>
        </w:trPr>
        <w:tc>
          <w:tcPr>
            <w:tcW w:w="900" w:type="dxa"/>
            <w:vAlign w:val="center"/>
          </w:tcPr>
          <w:p w14:paraId="05EE24FD" w14:textId="345A49A3" w:rsidR="004545C8" w:rsidRPr="00092FD7" w:rsidRDefault="004545C8" w:rsidP="00C95E5F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>
              <w:rPr>
                <w:b/>
                <w:bCs/>
              </w:rPr>
              <w:t>Screenshot</w:t>
            </w:r>
            <w:r w:rsidRPr="00092FD7">
              <w:rPr>
                <w:b/>
                <w:bCs/>
              </w:rPr>
              <w:t xml:space="preserve"> No.</w:t>
            </w:r>
          </w:p>
        </w:tc>
        <w:tc>
          <w:tcPr>
            <w:tcW w:w="7020" w:type="dxa"/>
            <w:vAlign w:val="center"/>
          </w:tcPr>
          <w:p w14:paraId="1C0DB1FD" w14:textId="59487985" w:rsidR="004545C8" w:rsidRPr="00092FD7" w:rsidRDefault="004545C8" w:rsidP="00C95E5F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>
              <w:rPr>
                <w:b/>
                <w:bCs/>
                <w:lang w:val="en-GB"/>
              </w:rPr>
              <w:t xml:space="preserve">Name of </w:t>
            </w:r>
            <w:r>
              <w:rPr>
                <w:b/>
                <w:bCs/>
                <w:lang w:val="en-GB"/>
              </w:rPr>
              <w:t>Screenshot</w:t>
            </w:r>
          </w:p>
        </w:tc>
        <w:tc>
          <w:tcPr>
            <w:tcW w:w="783" w:type="dxa"/>
            <w:vAlign w:val="center"/>
          </w:tcPr>
          <w:p w14:paraId="5471F39A" w14:textId="77777777" w:rsidR="004545C8" w:rsidRPr="00092FD7" w:rsidRDefault="004545C8" w:rsidP="00C95E5F">
            <w:pPr>
              <w:keepNext/>
              <w:keepLines/>
              <w:jc w:val="center"/>
              <w:rPr>
                <w:b/>
                <w:bCs/>
                <w:lang w:val="en-GB" w:eastAsia="en-IN"/>
              </w:rPr>
            </w:pPr>
            <w:r w:rsidRPr="00092FD7">
              <w:rPr>
                <w:b/>
                <w:bCs/>
              </w:rPr>
              <w:t>Page No.</w:t>
            </w:r>
          </w:p>
        </w:tc>
      </w:tr>
      <w:tr w:rsidR="004545C8" w:rsidRPr="00092FD7" w14:paraId="6E5ECC26" w14:textId="77777777" w:rsidTr="00C95E5F">
        <w:trPr>
          <w:trHeight w:val="576"/>
        </w:trPr>
        <w:tc>
          <w:tcPr>
            <w:tcW w:w="900" w:type="dxa"/>
            <w:vAlign w:val="center"/>
          </w:tcPr>
          <w:p w14:paraId="08028C29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2.1</w:t>
            </w:r>
          </w:p>
        </w:tc>
        <w:tc>
          <w:tcPr>
            <w:tcW w:w="7020" w:type="dxa"/>
            <w:vAlign w:val="center"/>
          </w:tcPr>
          <w:p w14:paraId="64C7B079" w14:textId="77777777" w:rsidR="004545C8" w:rsidRPr="00092FD7" w:rsidRDefault="004545C8" w:rsidP="00C95E5F">
            <w:pPr>
              <w:keepNext/>
              <w:keepLines/>
              <w:rPr>
                <w:bCs/>
                <w:lang w:val="en-GB" w:eastAsia="en-IN"/>
              </w:rPr>
            </w:pPr>
            <w:r w:rsidRPr="00092FD7">
              <w:rPr>
                <w:bCs/>
              </w:rPr>
              <w:t xml:space="preserve">Properties </w:t>
            </w:r>
            <w:r>
              <w:rPr>
                <w:bCs/>
              </w:rPr>
              <w:t>….</w:t>
            </w:r>
          </w:p>
        </w:tc>
        <w:tc>
          <w:tcPr>
            <w:tcW w:w="783" w:type="dxa"/>
            <w:vAlign w:val="center"/>
          </w:tcPr>
          <w:p w14:paraId="5BC9F8E8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25</w:t>
            </w:r>
          </w:p>
        </w:tc>
      </w:tr>
      <w:tr w:rsidR="004545C8" w:rsidRPr="00092FD7" w14:paraId="2F04CD7E" w14:textId="77777777" w:rsidTr="00C95E5F">
        <w:trPr>
          <w:trHeight w:val="576"/>
        </w:trPr>
        <w:tc>
          <w:tcPr>
            <w:tcW w:w="900" w:type="dxa"/>
            <w:vAlign w:val="center"/>
          </w:tcPr>
          <w:p w14:paraId="45CAAEE9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2.2</w:t>
            </w:r>
          </w:p>
        </w:tc>
        <w:tc>
          <w:tcPr>
            <w:tcW w:w="7020" w:type="dxa"/>
            <w:vAlign w:val="center"/>
          </w:tcPr>
          <w:p w14:paraId="0BA50A12" w14:textId="77777777" w:rsidR="004545C8" w:rsidRPr="00092FD7" w:rsidRDefault="004545C8" w:rsidP="00C95E5F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83" w:type="dxa"/>
            <w:vAlign w:val="center"/>
          </w:tcPr>
          <w:p w14:paraId="55801DD1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25</w:t>
            </w:r>
          </w:p>
        </w:tc>
      </w:tr>
      <w:tr w:rsidR="004545C8" w:rsidRPr="00092FD7" w14:paraId="4DBC5E7B" w14:textId="77777777" w:rsidTr="00C95E5F">
        <w:trPr>
          <w:trHeight w:val="576"/>
        </w:trPr>
        <w:tc>
          <w:tcPr>
            <w:tcW w:w="900" w:type="dxa"/>
            <w:vAlign w:val="center"/>
          </w:tcPr>
          <w:p w14:paraId="664C2A32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2.3</w:t>
            </w:r>
          </w:p>
        </w:tc>
        <w:tc>
          <w:tcPr>
            <w:tcW w:w="7020" w:type="dxa"/>
            <w:vAlign w:val="center"/>
          </w:tcPr>
          <w:p w14:paraId="12FBAEB0" w14:textId="77777777" w:rsidR="004545C8" w:rsidRPr="00092FD7" w:rsidRDefault="004545C8" w:rsidP="00C95E5F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83" w:type="dxa"/>
            <w:vAlign w:val="center"/>
          </w:tcPr>
          <w:p w14:paraId="5C694657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26</w:t>
            </w:r>
          </w:p>
        </w:tc>
      </w:tr>
      <w:tr w:rsidR="004545C8" w:rsidRPr="00092FD7" w14:paraId="746A0CF8" w14:textId="77777777" w:rsidTr="00C95E5F">
        <w:trPr>
          <w:trHeight w:val="576"/>
        </w:trPr>
        <w:tc>
          <w:tcPr>
            <w:tcW w:w="900" w:type="dxa"/>
            <w:vAlign w:val="center"/>
          </w:tcPr>
          <w:p w14:paraId="4E817D95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2.4</w:t>
            </w:r>
          </w:p>
        </w:tc>
        <w:tc>
          <w:tcPr>
            <w:tcW w:w="7020" w:type="dxa"/>
            <w:vAlign w:val="center"/>
          </w:tcPr>
          <w:p w14:paraId="58BBA25B" w14:textId="77777777" w:rsidR="004545C8" w:rsidRPr="00092FD7" w:rsidRDefault="004545C8" w:rsidP="00C95E5F">
            <w:pPr>
              <w:keepNext/>
              <w:keepLines/>
              <w:rPr>
                <w:bCs/>
                <w:lang w:val="en-GB" w:eastAsia="en-IN"/>
              </w:rPr>
            </w:pPr>
          </w:p>
        </w:tc>
        <w:tc>
          <w:tcPr>
            <w:tcW w:w="783" w:type="dxa"/>
            <w:vAlign w:val="center"/>
          </w:tcPr>
          <w:p w14:paraId="3150661C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26</w:t>
            </w:r>
          </w:p>
        </w:tc>
      </w:tr>
      <w:tr w:rsidR="004545C8" w:rsidRPr="00092FD7" w14:paraId="63F85DF1" w14:textId="77777777" w:rsidTr="00C95E5F">
        <w:trPr>
          <w:trHeight w:val="576"/>
        </w:trPr>
        <w:tc>
          <w:tcPr>
            <w:tcW w:w="900" w:type="dxa"/>
            <w:vAlign w:val="center"/>
          </w:tcPr>
          <w:p w14:paraId="23808D44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2.5</w:t>
            </w:r>
          </w:p>
        </w:tc>
        <w:tc>
          <w:tcPr>
            <w:tcW w:w="7020" w:type="dxa"/>
            <w:vAlign w:val="center"/>
          </w:tcPr>
          <w:p w14:paraId="15B83742" w14:textId="77777777" w:rsidR="004545C8" w:rsidRPr="00092FD7" w:rsidRDefault="004545C8" w:rsidP="00C95E5F">
            <w:pPr>
              <w:keepNext/>
              <w:keepLines/>
              <w:autoSpaceDE w:val="0"/>
              <w:autoSpaceDN w:val="0"/>
              <w:adjustRightInd w:val="0"/>
              <w:rPr>
                <w:bCs/>
                <w:lang w:val="en-GB"/>
              </w:rPr>
            </w:pPr>
          </w:p>
        </w:tc>
        <w:tc>
          <w:tcPr>
            <w:tcW w:w="783" w:type="dxa"/>
            <w:vAlign w:val="center"/>
          </w:tcPr>
          <w:p w14:paraId="572C9260" w14:textId="77777777" w:rsidR="004545C8" w:rsidRPr="00092FD7" w:rsidRDefault="004545C8" w:rsidP="00C95E5F">
            <w:pPr>
              <w:keepNext/>
              <w:keepLines/>
              <w:jc w:val="center"/>
              <w:rPr>
                <w:bCs/>
                <w:lang w:val="en-GB" w:eastAsia="en-IN"/>
              </w:rPr>
            </w:pPr>
            <w:r w:rsidRPr="00092FD7">
              <w:rPr>
                <w:bCs/>
                <w:lang w:val="en-GB" w:eastAsia="en-IN"/>
              </w:rPr>
              <w:t>27</w:t>
            </w:r>
          </w:p>
        </w:tc>
      </w:tr>
    </w:tbl>
    <w:p w14:paraId="4A38C410" w14:textId="77777777" w:rsidR="004545C8" w:rsidRDefault="004545C8" w:rsidP="004545C8"/>
    <w:p w14:paraId="7EC667A9" w14:textId="77777777" w:rsidR="004545C8" w:rsidRDefault="004545C8" w:rsidP="004545C8"/>
    <w:p w14:paraId="545D18D0" w14:textId="77777777" w:rsidR="00311E32" w:rsidRDefault="00311E32" w:rsidP="00311E32"/>
    <w:p w14:paraId="292BDF0D" w14:textId="77777777" w:rsidR="00311E32" w:rsidRDefault="00311E32" w:rsidP="00311E32"/>
    <w:p w14:paraId="1318BB56" w14:textId="77777777" w:rsidR="00311E32" w:rsidRDefault="00311E32" w:rsidP="00311E32"/>
    <w:p w14:paraId="36D77BE7" w14:textId="77777777" w:rsidR="00311E32" w:rsidRDefault="00311E32" w:rsidP="00311E32"/>
    <w:p w14:paraId="03B92676" w14:textId="77777777" w:rsidR="00311E32" w:rsidRDefault="00311E32" w:rsidP="00311E32"/>
    <w:p w14:paraId="710532AA" w14:textId="77777777" w:rsidR="00311E32" w:rsidRDefault="00311E32" w:rsidP="00311E32"/>
    <w:p w14:paraId="6F758DA1" w14:textId="77777777" w:rsidR="00311E32" w:rsidRDefault="00311E32" w:rsidP="00311E32"/>
    <w:p w14:paraId="0BC74CA8" w14:textId="77777777" w:rsidR="00311E32" w:rsidRDefault="00311E32" w:rsidP="00311E32"/>
    <w:p w14:paraId="77D4838C" w14:textId="77777777" w:rsidR="00311E32" w:rsidRDefault="00311E32" w:rsidP="00311E32"/>
    <w:p w14:paraId="125330F8" w14:textId="77777777" w:rsidR="007D1A78" w:rsidRPr="006067C1" w:rsidRDefault="007D1A78" w:rsidP="00003CBC">
      <w:pPr>
        <w:suppressAutoHyphens w:val="0"/>
        <w:autoSpaceDE w:val="0"/>
        <w:autoSpaceDN w:val="0"/>
        <w:adjustRightInd w:val="0"/>
        <w:spacing w:line="480" w:lineRule="auto"/>
        <w:rPr>
          <w:szCs w:val="32"/>
        </w:rPr>
      </w:pPr>
    </w:p>
    <w:sectPr w:rsidR="007D1A78" w:rsidRPr="006067C1" w:rsidSect="008C72AA">
      <w:footerReference w:type="default" r:id="rId8"/>
      <w:pgSz w:w="11907" w:h="16839" w:code="9"/>
      <w:pgMar w:top="2155" w:right="1134" w:bottom="1134" w:left="2155" w:header="720" w:footer="720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869A8" w14:textId="77777777" w:rsidR="00DF4A90" w:rsidRDefault="00DF4A90">
      <w:r>
        <w:separator/>
      </w:r>
    </w:p>
  </w:endnote>
  <w:endnote w:type="continuationSeparator" w:id="0">
    <w:p w14:paraId="6D862022" w14:textId="77777777" w:rsidR="00DF4A90" w:rsidRDefault="00DF4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MS Mincho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48F1" w14:textId="77777777" w:rsidR="008C72AA" w:rsidRDefault="0074777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vii</w:t>
    </w:r>
    <w:r>
      <w:rPr>
        <w:noProof/>
      </w:rPr>
      <w:fldChar w:fldCharType="end"/>
    </w:r>
  </w:p>
  <w:p w14:paraId="4C3A35B8" w14:textId="77777777" w:rsidR="00A97136" w:rsidRDefault="00A9713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94202" w14:textId="77777777" w:rsidR="00DF4A90" w:rsidRDefault="00DF4A90">
      <w:r>
        <w:separator/>
      </w:r>
    </w:p>
  </w:footnote>
  <w:footnote w:type="continuationSeparator" w:id="0">
    <w:p w14:paraId="2697147F" w14:textId="77777777" w:rsidR="00DF4A90" w:rsidRDefault="00DF4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0"/>
      <w:numFmt w:val="decimal"/>
      <w:lvlText w:val="%1.%2"/>
      <w:lvlJc w:val="left"/>
      <w:pPr>
        <w:tabs>
          <w:tab w:val="num" w:pos="360"/>
        </w:tabs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b/>
      </w:r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</w:abstractNum>
  <w:abstractNum w:abstractNumId="4" w15:restartNumberingAfterBreak="0">
    <w:nsid w:val="00000005"/>
    <w:multiLevelType w:val="multilevel"/>
    <w:tmpl w:val="00000005"/>
    <w:name w:val="WW8Num8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</w:lvl>
    <w:lvl w:ilvl="1">
      <w:start w:val="2"/>
      <w:numFmt w:val="decimal"/>
      <w:lvlText w:val="%1.%2"/>
      <w:lvlJc w:val="left"/>
      <w:pPr>
        <w:tabs>
          <w:tab w:val="num" w:pos="3600"/>
        </w:tabs>
        <w:ind w:left="3600" w:hanging="570"/>
      </w:pPr>
    </w:lvl>
    <w:lvl w:ilvl="2">
      <w:start w:val="1"/>
      <w:numFmt w:val="decimal"/>
      <w:lvlText w:val="%1.%2.%3"/>
      <w:lvlJc w:val="left"/>
      <w:pPr>
        <w:tabs>
          <w:tab w:val="num" w:pos="6780"/>
        </w:tabs>
        <w:ind w:left="6780" w:hanging="720"/>
      </w:pPr>
    </w:lvl>
    <w:lvl w:ilvl="3">
      <w:start w:val="1"/>
      <w:numFmt w:val="decimal"/>
      <w:lvlText w:val="%1.%2.%3.%4"/>
      <w:lvlJc w:val="left"/>
      <w:pPr>
        <w:tabs>
          <w:tab w:val="num" w:pos="10170"/>
        </w:tabs>
        <w:ind w:left="10170" w:hanging="1080"/>
      </w:pPr>
    </w:lvl>
    <w:lvl w:ilvl="4">
      <w:start w:val="1"/>
      <w:numFmt w:val="decimal"/>
      <w:lvlText w:val="%1.%2.%3.%4.%5"/>
      <w:lvlJc w:val="left"/>
      <w:pPr>
        <w:tabs>
          <w:tab w:val="num" w:pos="13200"/>
        </w:tabs>
        <w:ind w:left="13200" w:hanging="1080"/>
      </w:pPr>
    </w:lvl>
    <w:lvl w:ilvl="5">
      <w:start w:val="1"/>
      <w:numFmt w:val="decimal"/>
      <w:lvlText w:val="%1.%2.%3.%4.%5.%6"/>
      <w:lvlJc w:val="left"/>
      <w:pPr>
        <w:tabs>
          <w:tab w:val="num" w:pos="16590"/>
        </w:tabs>
        <w:ind w:left="1659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9620"/>
        </w:tabs>
        <w:ind w:left="196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3010"/>
        </w:tabs>
        <w:ind w:left="2301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26400"/>
        </w:tabs>
        <w:ind w:left="26400" w:hanging="2160"/>
      </w:pPr>
    </w:lvl>
  </w:abstractNum>
  <w:abstractNum w:abstractNumId="5" w15:restartNumberingAfterBreak="0">
    <w:nsid w:val="00000006"/>
    <w:multiLevelType w:val="multilevel"/>
    <w:tmpl w:val="00000006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334771"/>
    <w:multiLevelType w:val="hybridMultilevel"/>
    <w:tmpl w:val="C1D6D94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F3CDC"/>
    <w:multiLevelType w:val="multilevel"/>
    <w:tmpl w:val="0000000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0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3083435F"/>
    <w:multiLevelType w:val="multilevel"/>
    <w:tmpl w:val="F710A68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0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 w15:restartNumberingAfterBreak="0">
    <w:nsid w:val="4C2F5F3A"/>
    <w:multiLevelType w:val="multilevel"/>
    <w:tmpl w:val="0000000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0"/>
      <w:numFmt w:val="decimal"/>
      <w:lvlText w:val="%1.%2"/>
      <w:lvlJc w:val="left"/>
      <w:pPr>
        <w:tabs>
          <w:tab w:val="num" w:pos="360"/>
        </w:tabs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b/>
      </w:rPr>
    </w:lvl>
  </w:abstractNum>
  <w:num w:numId="1" w16cid:durableId="568422380">
    <w:abstractNumId w:val="0"/>
  </w:num>
  <w:num w:numId="2" w16cid:durableId="1911647372">
    <w:abstractNumId w:val="1"/>
  </w:num>
  <w:num w:numId="3" w16cid:durableId="1190140725">
    <w:abstractNumId w:val="2"/>
  </w:num>
  <w:num w:numId="4" w16cid:durableId="96678829">
    <w:abstractNumId w:val="3"/>
  </w:num>
  <w:num w:numId="5" w16cid:durableId="889078415">
    <w:abstractNumId w:val="4"/>
  </w:num>
  <w:num w:numId="6" w16cid:durableId="1907371381">
    <w:abstractNumId w:val="5"/>
  </w:num>
  <w:num w:numId="7" w16cid:durableId="23599395">
    <w:abstractNumId w:val="8"/>
  </w:num>
  <w:num w:numId="8" w16cid:durableId="226838691">
    <w:abstractNumId w:val="9"/>
  </w:num>
  <w:num w:numId="9" w16cid:durableId="2129228692">
    <w:abstractNumId w:val="7"/>
  </w:num>
  <w:num w:numId="10" w16cid:durableId="1448699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C35"/>
    <w:rsid w:val="00003CBC"/>
    <w:rsid w:val="00025C19"/>
    <w:rsid w:val="00037F01"/>
    <w:rsid w:val="00053D76"/>
    <w:rsid w:val="00067A51"/>
    <w:rsid w:val="000906C2"/>
    <w:rsid w:val="00090B84"/>
    <w:rsid w:val="00094393"/>
    <w:rsid w:val="000A4EAF"/>
    <w:rsid w:val="000B301B"/>
    <w:rsid w:val="000C53C5"/>
    <w:rsid w:val="000D1058"/>
    <w:rsid w:val="000D42B3"/>
    <w:rsid w:val="000D46C8"/>
    <w:rsid w:val="000D46F5"/>
    <w:rsid w:val="000F40C7"/>
    <w:rsid w:val="00101DFC"/>
    <w:rsid w:val="001117C2"/>
    <w:rsid w:val="00135DD9"/>
    <w:rsid w:val="00143749"/>
    <w:rsid w:val="00143FF8"/>
    <w:rsid w:val="001528B6"/>
    <w:rsid w:val="001531A9"/>
    <w:rsid w:val="00164AF8"/>
    <w:rsid w:val="00164E8E"/>
    <w:rsid w:val="0017670D"/>
    <w:rsid w:val="00187922"/>
    <w:rsid w:val="001A2B00"/>
    <w:rsid w:val="001B5B8E"/>
    <w:rsid w:val="001C0C25"/>
    <w:rsid w:val="001D18D5"/>
    <w:rsid w:val="001E114A"/>
    <w:rsid w:val="001E76E2"/>
    <w:rsid w:val="001F3F80"/>
    <w:rsid w:val="001F6172"/>
    <w:rsid w:val="00203246"/>
    <w:rsid w:val="002103AE"/>
    <w:rsid w:val="0022530C"/>
    <w:rsid w:val="002420CF"/>
    <w:rsid w:val="00242FB5"/>
    <w:rsid w:val="002531A0"/>
    <w:rsid w:val="00263347"/>
    <w:rsid w:val="00287383"/>
    <w:rsid w:val="00295720"/>
    <w:rsid w:val="002A663C"/>
    <w:rsid w:val="002B4F0A"/>
    <w:rsid w:val="002E1F54"/>
    <w:rsid w:val="002E3512"/>
    <w:rsid w:val="002E4DDF"/>
    <w:rsid w:val="002F57A7"/>
    <w:rsid w:val="00311E32"/>
    <w:rsid w:val="003145C8"/>
    <w:rsid w:val="00315CEF"/>
    <w:rsid w:val="00317F87"/>
    <w:rsid w:val="003209D7"/>
    <w:rsid w:val="003265DA"/>
    <w:rsid w:val="00350784"/>
    <w:rsid w:val="00351C53"/>
    <w:rsid w:val="0036432C"/>
    <w:rsid w:val="00383CC6"/>
    <w:rsid w:val="00387594"/>
    <w:rsid w:val="00396790"/>
    <w:rsid w:val="003A402D"/>
    <w:rsid w:val="003A44F2"/>
    <w:rsid w:val="003B5A28"/>
    <w:rsid w:val="003B6DE0"/>
    <w:rsid w:val="003D2B02"/>
    <w:rsid w:val="003D5060"/>
    <w:rsid w:val="003E1360"/>
    <w:rsid w:val="00420E1A"/>
    <w:rsid w:val="00423226"/>
    <w:rsid w:val="0042528B"/>
    <w:rsid w:val="00441ACA"/>
    <w:rsid w:val="004545C8"/>
    <w:rsid w:val="0046356F"/>
    <w:rsid w:val="004647C9"/>
    <w:rsid w:val="00473992"/>
    <w:rsid w:val="00495F70"/>
    <w:rsid w:val="004B0B54"/>
    <w:rsid w:val="004C6AFB"/>
    <w:rsid w:val="004D0C27"/>
    <w:rsid w:val="004D3792"/>
    <w:rsid w:val="005042FB"/>
    <w:rsid w:val="005171E6"/>
    <w:rsid w:val="0052329E"/>
    <w:rsid w:val="00527DEB"/>
    <w:rsid w:val="005443D8"/>
    <w:rsid w:val="0056700E"/>
    <w:rsid w:val="00591A92"/>
    <w:rsid w:val="005B3A4B"/>
    <w:rsid w:val="005B4502"/>
    <w:rsid w:val="005C2E78"/>
    <w:rsid w:val="005C6745"/>
    <w:rsid w:val="005D2E2A"/>
    <w:rsid w:val="005D30B0"/>
    <w:rsid w:val="005D6152"/>
    <w:rsid w:val="005D69E7"/>
    <w:rsid w:val="005E08E3"/>
    <w:rsid w:val="005F4D39"/>
    <w:rsid w:val="006067C1"/>
    <w:rsid w:val="00613A51"/>
    <w:rsid w:val="0062012A"/>
    <w:rsid w:val="00621E5A"/>
    <w:rsid w:val="006241F1"/>
    <w:rsid w:val="0062534C"/>
    <w:rsid w:val="006263ED"/>
    <w:rsid w:val="00631300"/>
    <w:rsid w:val="0064251C"/>
    <w:rsid w:val="00660E69"/>
    <w:rsid w:val="00661055"/>
    <w:rsid w:val="00671D0F"/>
    <w:rsid w:val="006754C4"/>
    <w:rsid w:val="006766A4"/>
    <w:rsid w:val="00680D05"/>
    <w:rsid w:val="00690A1A"/>
    <w:rsid w:val="006A3565"/>
    <w:rsid w:val="006A3586"/>
    <w:rsid w:val="006B1B8B"/>
    <w:rsid w:val="006C06D7"/>
    <w:rsid w:val="006C3D46"/>
    <w:rsid w:val="006D41D9"/>
    <w:rsid w:val="00715DA4"/>
    <w:rsid w:val="007255AD"/>
    <w:rsid w:val="007333C4"/>
    <w:rsid w:val="0074593A"/>
    <w:rsid w:val="00747777"/>
    <w:rsid w:val="00750856"/>
    <w:rsid w:val="007509E5"/>
    <w:rsid w:val="0076227D"/>
    <w:rsid w:val="0078309A"/>
    <w:rsid w:val="00784BFD"/>
    <w:rsid w:val="00794676"/>
    <w:rsid w:val="007949DA"/>
    <w:rsid w:val="007B05BE"/>
    <w:rsid w:val="007C62E9"/>
    <w:rsid w:val="007D1A78"/>
    <w:rsid w:val="007E0F5D"/>
    <w:rsid w:val="007E3E1B"/>
    <w:rsid w:val="00801F81"/>
    <w:rsid w:val="0080398D"/>
    <w:rsid w:val="00812703"/>
    <w:rsid w:val="00812989"/>
    <w:rsid w:val="0082589C"/>
    <w:rsid w:val="00834123"/>
    <w:rsid w:val="00843A9F"/>
    <w:rsid w:val="0085655D"/>
    <w:rsid w:val="00890E8F"/>
    <w:rsid w:val="00892A3F"/>
    <w:rsid w:val="008B00A9"/>
    <w:rsid w:val="008B6746"/>
    <w:rsid w:val="008B78BD"/>
    <w:rsid w:val="008C72AA"/>
    <w:rsid w:val="008D46FF"/>
    <w:rsid w:val="008F2577"/>
    <w:rsid w:val="00906C39"/>
    <w:rsid w:val="00925B79"/>
    <w:rsid w:val="00955CA8"/>
    <w:rsid w:val="00960FFF"/>
    <w:rsid w:val="00967A64"/>
    <w:rsid w:val="009A0CF1"/>
    <w:rsid w:val="009A0D1A"/>
    <w:rsid w:val="009B2BCF"/>
    <w:rsid w:val="009C0017"/>
    <w:rsid w:val="009C1DFB"/>
    <w:rsid w:val="009D1F30"/>
    <w:rsid w:val="009D76C3"/>
    <w:rsid w:val="009E1AB1"/>
    <w:rsid w:val="009E26D1"/>
    <w:rsid w:val="009E3934"/>
    <w:rsid w:val="009E3EE8"/>
    <w:rsid w:val="009F0D0F"/>
    <w:rsid w:val="009F2060"/>
    <w:rsid w:val="009F3807"/>
    <w:rsid w:val="00A10BE7"/>
    <w:rsid w:val="00A24A41"/>
    <w:rsid w:val="00A2756E"/>
    <w:rsid w:val="00A27DF0"/>
    <w:rsid w:val="00A34497"/>
    <w:rsid w:val="00A36405"/>
    <w:rsid w:val="00A3793E"/>
    <w:rsid w:val="00A46F41"/>
    <w:rsid w:val="00A47C30"/>
    <w:rsid w:val="00A52A58"/>
    <w:rsid w:val="00A55C6A"/>
    <w:rsid w:val="00A672F3"/>
    <w:rsid w:val="00A74455"/>
    <w:rsid w:val="00A75013"/>
    <w:rsid w:val="00A8136D"/>
    <w:rsid w:val="00A83ACC"/>
    <w:rsid w:val="00A83EEA"/>
    <w:rsid w:val="00A92487"/>
    <w:rsid w:val="00A94B2C"/>
    <w:rsid w:val="00A96B43"/>
    <w:rsid w:val="00A97136"/>
    <w:rsid w:val="00AA2B2F"/>
    <w:rsid w:val="00AA2B8B"/>
    <w:rsid w:val="00AF316B"/>
    <w:rsid w:val="00AF7B82"/>
    <w:rsid w:val="00B80CDD"/>
    <w:rsid w:val="00B87D41"/>
    <w:rsid w:val="00B913FC"/>
    <w:rsid w:val="00B962F7"/>
    <w:rsid w:val="00BA3F0C"/>
    <w:rsid w:val="00BA6E29"/>
    <w:rsid w:val="00BC1EDE"/>
    <w:rsid w:val="00BC2CBD"/>
    <w:rsid w:val="00BD4EE4"/>
    <w:rsid w:val="00BF5A6A"/>
    <w:rsid w:val="00BF6698"/>
    <w:rsid w:val="00C00D24"/>
    <w:rsid w:val="00C14033"/>
    <w:rsid w:val="00C17A00"/>
    <w:rsid w:val="00C46FFF"/>
    <w:rsid w:val="00C47CFE"/>
    <w:rsid w:val="00C65247"/>
    <w:rsid w:val="00C7509C"/>
    <w:rsid w:val="00CA3B1B"/>
    <w:rsid w:val="00CA498F"/>
    <w:rsid w:val="00CB2639"/>
    <w:rsid w:val="00CB49C4"/>
    <w:rsid w:val="00CB78D1"/>
    <w:rsid w:val="00CC0EDD"/>
    <w:rsid w:val="00CC4E18"/>
    <w:rsid w:val="00CC7EB3"/>
    <w:rsid w:val="00CD0C45"/>
    <w:rsid w:val="00CD68D7"/>
    <w:rsid w:val="00CD7537"/>
    <w:rsid w:val="00CE0DC0"/>
    <w:rsid w:val="00CE10C9"/>
    <w:rsid w:val="00CF03E0"/>
    <w:rsid w:val="00CF7BA6"/>
    <w:rsid w:val="00D22B0E"/>
    <w:rsid w:val="00D23FBF"/>
    <w:rsid w:val="00D305E1"/>
    <w:rsid w:val="00D31541"/>
    <w:rsid w:val="00D402E8"/>
    <w:rsid w:val="00D468FE"/>
    <w:rsid w:val="00D526BD"/>
    <w:rsid w:val="00D71A9D"/>
    <w:rsid w:val="00D80234"/>
    <w:rsid w:val="00D83EDC"/>
    <w:rsid w:val="00DA30D9"/>
    <w:rsid w:val="00DA665B"/>
    <w:rsid w:val="00DB3CA5"/>
    <w:rsid w:val="00DB4028"/>
    <w:rsid w:val="00DC330F"/>
    <w:rsid w:val="00DC5C92"/>
    <w:rsid w:val="00DD669A"/>
    <w:rsid w:val="00DF4A90"/>
    <w:rsid w:val="00E01975"/>
    <w:rsid w:val="00E02B9E"/>
    <w:rsid w:val="00E11A63"/>
    <w:rsid w:val="00E16D2C"/>
    <w:rsid w:val="00E23EB7"/>
    <w:rsid w:val="00E27260"/>
    <w:rsid w:val="00E37A45"/>
    <w:rsid w:val="00E5379A"/>
    <w:rsid w:val="00E80C35"/>
    <w:rsid w:val="00E84006"/>
    <w:rsid w:val="00E8438F"/>
    <w:rsid w:val="00E96484"/>
    <w:rsid w:val="00ED0EF7"/>
    <w:rsid w:val="00ED2CF9"/>
    <w:rsid w:val="00ED3FC8"/>
    <w:rsid w:val="00EE01B4"/>
    <w:rsid w:val="00F10DD9"/>
    <w:rsid w:val="00F16D71"/>
    <w:rsid w:val="00F24EFF"/>
    <w:rsid w:val="00F26E52"/>
    <w:rsid w:val="00F32579"/>
    <w:rsid w:val="00F3346F"/>
    <w:rsid w:val="00F36C25"/>
    <w:rsid w:val="00F40126"/>
    <w:rsid w:val="00F43FD8"/>
    <w:rsid w:val="00F56A45"/>
    <w:rsid w:val="00F710C6"/>
    <w:rsid w:val="00F84E24"/>
    <w:rsid w:val="00F92DE0"/>
    <w:rsid w:val="00FA7DB2"/>
    <w:rsid w:val="00FB71E9"/>
    <w:rsid w:val="00FC4B87"/>
    <w:rsid w:val="00FE44FA"/>
    <w:rsid w:val="00FF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7702F80"/>
  <w15:docId w15:val="{620ABA5D-B30A-4B10-A7ED-5E0A75CB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EB3"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EB3"/>
    <w:pPr>
      <w:keepNext/>
      <w:tabs>
        <w:tab w:val="num" w:pos="432"/>
      </w:tabs>
      <w:ind w:left="432" w:hanging="432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7EB3"/>
    <w:pPr>
      <w:keepNext/>
      <w:tabs>
        <w:tab w:val="num" w:pos="576"/>
      </w:tabs>
      <w:ind w:left="576" w:hanging="576"/>
      <w:jc w:val="center"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qFormat/>
    <w:rsid w:val="00CC7EB3"/>
    <w:pPr>
      <w:keepNext/>
      <w:tabs>
        <w:tab w:val="num" w:pos="720"/>
      </w:tabs>
      <w:ind w:left="720" w:hanging="720"/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CC7EB3"/>
    <w:pPr>
      <w:keepNext/>
      <w:tabs>
        <w:tab w:val="num" w:pos="864"/>
      </w:tabs>
      <w:ind w:left="36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qFormat/>
    <w:rsid w:val="00CC7EB3"/>
    <w:pPr>
      <w:keepNext/>
      <w:tabs>
        <w:tab w:val="num" w:pos="1008"/>
      </w:tabs>
      <w:ind w:left="360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CC7EB3"/>
    <w:pPr>
      <w:keepNext/>
      <w:tabs>
        <w:tab w:val="num" w:pos="1152"/>
      </w:tabs>
      <w:ind w:left="360"/>
      <w:jc w:val="center"/>
      <w:outlineLvl w:val="5"/>
    </w:pPr>
    <w:rPr>
      <w:u w:val="single"/>
    </w:rPr>
  </w:style>
  <w:style w:type="paragraph" w:styleId="Heading7">
    <w:name w:val="heading 7"/>
    <w:basedOn w:val="Normal"/>
    <w:next w:val="Normal"/>
    <w:qFormat/>
    <w:rsid w:val="00CC7EB3"/>
    <w:pPr>
      <w:keepNext/>
      <w:tabs>
        <w:tab w:val="num" w:pos="1296"/>
      </w:tabs>
      <w:ind w:left="1296" w:hanging="1296"/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CC7EB3"/>
    <w:pPr>
      <w:keepNext/>
      <w:tabs>
        <w:tab w:val="num" w:pos="1440"/>
      </w:tabs>
      <w:ind w:left="1440" w:hanging="1440"/>
      <w:jc w:val="center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rsid w:val="00CC7EB3"/>
    <w:pPr>
      <w:keepNext/>
      <w:tabs>
        <w:tab w:val="num" w:pos="1584"/>
      </w:tabs>
      <w:ind w:left="1584" w:hanging="1584"/>
      <w:jc w:val="center"/>
      <w:outlineLvl w:val="8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CC7EB3"/>
    <w:rPr>
      <w:b/>
    </w:rPr>
  </w:style>
  <w:style w:type="character" w:customStyle="1" w:styleId="WW8Num4z0">
    <w:name w:val="WW8Num4z0"/>
    <w:rsid w:val="00CC7EB3"/>
    <w:rPr>
      <w:rFonts w:ascii="Wingdings" w:hAnsi="Wingdings" w:cs="Wingdings"/>
    </w:rPr>
  </w:style>
  <w:style w:type="character" w:customStyle="1" w:styleId="WW8Num4z1">
    <w:name w:val="WW8Num4z1"/>
    <w:rsid w:val="00CC7EB3"/>
    <w:rPr>
      <w:rFonts w:ascii="Courier New" w:hAnsi="Courier New" w:cs="Courier New"/>
    </w:rPr>
  </w:style>
  <w:style w:type="character" w:customStyle="1" w:styleId="WW8Num4z3">
    <w:name w:val="WW8Num4z3"/>
    <w:rsid w:val="00CC7EB3"/>
    <w:rPr>
      <w:rFonts w:ascii="Symbol" w:hAnsi="Symbol" w:cs="Symbol"/>
    </w:rPr>
  </w:style>
  <w:style w:type="character" w:customStyle="1" w:styleId="WW8Num6z0">
    <w:name w:val="WW8Num6z0"/>
    <w:rsid w:val="00CC7EB3"/>
    <w:rPr>
      <w:rFonts w:ascii="Symbol" w:hAnsi="Symbol" w:cs="Symbol"/>
    </w:rPr>
  </w:style>
  <w:style w:type="character" w:customStyle="1" w:styleId="WW8Num6z1">
    <w:name w:val="WW8Num6z1"/>
    <w:rsid w:val="00CC7EB3"/>
    <w:rPr>
      <w:rFonts w:ascii="Courier New" w:hAnsi="Courier New" w:cs="Courier New"/>
    </w:rPr>
  </w:style>
  <w:style w:type="character" w:customStyle="1" w:styleId="WW8Num6z2">
    <w:name w:val="WW8Num6z2"/>
    <w:rsid w:val="00CC7EB3"/>
    <w:rPr>
      <w:rFonts w:ascii="Wingdings" w:hAnsi="Wingdings" w:cs="Wingdings"/>
    </w:rPr>
  </w:style>
  <w:style w:type="character" w:customStyle="1" w:styleId="WW8Num9z0">
    <w:name w:val="WW8Num9z0"/>
    <w:rsid w:val="00CC7EB3"/>
    <w:rPr>
      <w:b w:val="0"/>
    </w:rPr>
  </w:style>
  <w:style w:type="character" w:styleId="PageNumber">
    <w:name w:val="page number"/>
    <w:basedOn w:val="DefaultParagraphFont"/>
    <w:rsid w:val="00CC7EB3"/>
  </w:style>
  <w:style w:type="paragraph" w:customStyle="1" w:styleId="Heading">
    <w:name w:val="Heading"/>
    <w:basedOn w:val="Normal"/>
    <w:next w:val="BodyText"/>
    <w:rsid w:val="00CC7EB3"/>
    <w:pPr>
      <w:keepNext/>
      <w:spacing w:before="240" w:after="12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rsid w:val="00CC7EB3"/>
    <w:pPr>
      <w:spacing w:line="480" w:lineRule="auto"/>
      <w:jc w:val="both"/>
    </w:pPr>
  </w:style>
  <w:style w:type="paragraph" w:styleId="List">
    <w:name w:val="List"/>
    <w:basedOn w:val="BodyText"/>
    <w:rsid w:val="00CC7EB3"/>
    <w:rPr>
      <w:rFonts w:cs="Lohit Hindi"/>
    </w:rPr>
  </w:style>
  <w:style w:type="paragraph" w:styleId="Caption">
    <w:name w:val="caption"/>
    <w:basedOn w:val="Normal"/>
    <w:qFormat/>
    <w:rsid w:val="00CC7EB3"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rsid w:val="00CC7EB3"/>
    <w:pPr>
      <w:suppressLineNumbers/>
    </w:pPr>
    <w:rPr>
      <w:rFonts w:cs="Lohit Hindi"/>
    </w:rPr>
  </w:style>
  <w:style w:type="paragraph" w:styleId="BodyTextIndent">
    <w:name w:val="Body Text Indent"/>
    <w:basedOn w:val="Normal"/>
    <w:rsid w:val="00CC7EB3"/>
    <w:pPr>
      <w:ind w:left="720"/>
    </w:pPr>
  </w:style>
  <w:style w:type="paragraph" w:styleId="BodyTextIndent2">
    <w:name w:val="Body Text Indent 2"/>
    <w:basedOn w:val="Normal"/>
    <w:rsid w:val="00CC7EB3"/>
    <w:pPr>
      <w:ind w:left="1440" w:hanging="720"/>
      <w:jc w:val="both"/>
    </w:pPr>
  </w:style>
  <w:style w:type="paragraph" w:styleId="BodyTextIndent3">
    <w:name w:val="Body Text Indent 3"/>
    <w:basedOn w:val="Normal"/>
    <w:rsid w:val="00CC7EB3"/>
    <w:pPr>
      <w:ind w:left="720" w:hanging="720"/>
      <w:jc w:val="both"/>
    </w:pPr>
  </w:style>
  <w:style w:type="paragraph" w:styleId="BodyText2">
    <w:name w:val="Body Text 2"/>
    <w:basedOn w:val="Normal"/>
    <w:rsid w:val="00CC7EB3"/>
    <w:pPr>
      <w:spacing w:line="360" w:lineRule="auto"/>
      <w:jc w:val="center"/>
    </w:pPr>
    <w:rPr>
      <w:b/>
      <w:bCs/>
      <w:sz w:val="36"/>
    </w:rPr>
  </w:style>
  <w:style w:type="paragraph" w:styleId="Header">
    <w:name w:val="header"/>
    <w:basedOn w:val="Normal"/>
    <w:rsid w:val="00CC7E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CC7EB3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BodyText"/>
    <w:rsid w:val="00CC7EB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78BD"/>
    <w:pPr>
      <w:keepLines/>
      <w:tabs>
        <w:tab w:val="clear" w:pos="432"/>
      </w:tabs>
      <w:suppressAutoHyphens w:val="0"/>
      <w:spacing w:before="480" w:line="276" w:lineRule="auto"/>
      <w:ind w:left="0" w:firstLine="0"/>
      <w:outlineLvl w:val="9"/>
    </w:pPr>
    <w:rPr>
      <w:rFonts w:ascii="Cambria" w:hAnsi="Cambria" w:cs="Mangal"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B78BD"/>
  </w:style>
  <w:style w:type="paragraph" w:styleId="TOC2">
    <w:name w:val="toc 2"/>
    <w:basedOn w:val="Normal"/>
    <w:next w:val="Normal"/>
    <w:autoRedefine/>
    <w:uiPriority w:val="39"/>
    <w:unhideWhenUsed/>
    <w:rsid w:val="008B78BD"/>
    <w:pPr>
      <w:ind w:left="240"/>
    </w:pPr>
  </w:style>
  <w:style w:type="character" w:styleId="Hyperlink">
    <w:name w:val="Hyperlink"/>
    <w:basedOn w:val="DefaultParagraphFont"/>
    <w:uiPriority w:val="99"/>
    <w:unhideWhenUsed/>
    <w:rsid w:val="008B78BD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9D1F30"/>
    <w:rPr>
      <w:sz w:val="24"/>
      <w:szCs w:val="24"/>
      <w:lang w:val="en-US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7D1A78"/>
    <w:rPr>
      <w:b/>
      <w:bCs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1A78"/>
    <w:rPr>
      <w:b/>
      <w:bCs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rsid w:val="007D1A78"/>
    <w:rPr>
      <w:b/>
      <w:bCs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0E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EDD"/>
    <w:rPr>
      <w:rFonts w:ascii="Tahoma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7255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55A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55AD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55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55AD"/>
    <w:rPr>
      <w:b/>
      <w:bCs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A84E800-4D44-4533-9EF4-07CB3632B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FOR PREPARATION OF PROJECT REPORT</vt:lpstr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FOR PREPARATION OF PROJECT REPORT</dc:title>
  <dc:creator>dacs1</dc:creator>
  <cp:lastModifiedBy>hp</cp:lastModifiedBy>
  <cp:revision>24</cp:revision>
  <cp:lastPrinted>2005-03-23T04:56:00Z</cp:lastPrinted>
  <dcterms:created xsi:type="dcterms:W3CDTF">2020-02-14T07:20:00Z</dcterms:created>
  <dcterms:modified xsi:type="dcterms:W3CDTF">2026-10-06T15:22:00Z</dcterms:modified>
</cp:coreProperties>
</file>